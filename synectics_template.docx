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E4EA5" w14:textId="77777777" w:rsidR="00D04C9A" w:rsidRDefault="00D04C9A" w:rsidP="00D04C9A">
      <w:pPr>
        <w:spacing w:after="0" w:line="240" w:lineRule="auto"/>
        <w:jc w:val="both"/>
        <w:rPr>
          <w:rFonts w:ascii="Arial" w:hAnsi="Arial" w:cs="Arial"/>
          <w:b/>
          <w:color w:val="000000"/>
          <w:sz w:val="20"/>
        </w:rPr>
      </w:pPr>
    </w:p>
    <w:p w14:paraId="701BD758" w14:textId="77777777" w:rsidR="00C46A1F" w:rsidRDefault="00C46A1F" w:rsidP="00D04C9A">
      <w:pPr>
        <w:spacing w:after="0" w:line="240" w:lineRule="auto"/>
        <w:jc w:val="both"/>
        <w:rPr>
          <w:rFonts w:ascii="Arial" w:hAnsi="Arial" w:cs="Arial"/>
          <w:b/>
          <w:color w:val="000000"/>
          <w:sz w:val="20"/>
        </w:rPr>
      </w:pPr>
    </w:p>
    <w:p w14:paraId="77214F24" w14:textId="77777777" w:rsidR="00C46A1F" w:rsidRDefault="00C46A1F" w:rsidP="00D04C9A">
      <w:pPr>
        <w:spacing w:after="0" w:line="240" w:lineRule="auto"/>
        <w:jc w:val="both"/>
        <w:rPr>
          <w:rFonts w:ascii="Arial" w:hAnsi="Arial" w:cs="Arial"/>
          <w:b/>
          <w:color w:val="000000"/>
          <w:sz w:val="20"/>
        </w:rPr>
      </w:pPr>
    </w:p>
    <w:p w14:paraId="53E601CD" w14:textId="77777777" w:rsidR="00C46A1F" w:rsidRPr="00F02EA3" w:rsidRDefault="00C46A1F" w:rsidP="00D04C9A">
      <w:pPr>
        <w:spacing w:after="0" w:line="240" w:lineRule="auto"/>
        <w:jc w:val="both"/>
        <w:rPr>
          <w:rFonts w:ascii="Arial" w:hAnsi="Arial" w:cs="Arial"/>
          <w:b/>
          <w:color w:val="000000"/>
          <w:sz w:val="20"/>
        </w:rPr>
      </w:pPr>
    </w:p>
    <w:p w14:paraId="24E5D3E8" w14:textId="4EBCE3A7" w:rsidR="00D617CD" w:rsidRPr="00F02EA3" w:rsidRDefault="00D617CD" w:rsidP="0018714B">
      <w:pPr>
        <w:spacing w:after="0" w:line="240" w:lineRule="auto"/>
        <w:jc w:val="both"/>
        <w:rPr>
          <w:rFonts w:ascii="Arial" w:hAnsi="Arial"/>
          <w:sz w:val="20"/>
        </w:rPr>
      </w:pPr>
    </w:p>
    <w:sectPr w:rsidR="00D617CD" w:rsidRPr="00F02EA3" w:rsidSect="00E6163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979" w:right="1224" w:bottom="1440" w:left="1224" w:header="547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243C0" w14:textId="77777777" w:rsidR="00891DED" w:rsidRDefault="00891DED" w:rsidP="00AF2CD2">
      <w:pPr>
        <w:spacing w:after="0" w:line="240" w:lineRule="auto"/>
      </w:pPr>
      <w:r>
        <w:separator/>
      </w:r>
    </w:p>
  </w:endnote>
  <w:endnote w:type="continuationSeparator" w:id="0">
    <w:p w14:paraId="5BE7075C" w14:textId="77777777" w:rsidR="00891DED" w:rsidRDefault="00891DED" w:rsidP="00AF2C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armond (W1)">
    <w:altName w:val="Cambri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E7E41" w14:textId="77777777" w:rsidR="00A90657" w:rsidRDefault="00A9065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4641C" w14:textId="77777777" w:rsidR="00953BDA" w:rsidRPr="00327116" w:rsidRDefault="00953BDA" w:rsidP="00AF2CD2">
    <w:pPr>
      <w:pStyle w:val="Footer"/>
      <w:jc w:val="center"/>
      <w:rPr>
        <w:rFonts w:ascii="Arial" w:hAnsi="Arial" w:cs="Arial"/>
        <w:sz w:val="24"/>
      </w:rPr>
    </w:pPr>
  </w:p>
  <w:p w14:paraId="39C170F2" w14:textId="7E0B8805" w:rsidR="00022DD5" w:rsidRDefault="00663A79" w:rsidP="00AF2CD2">
    <w:pPr>
      <w:pStyle w:val="Footer"/>
      <w:jc w:val="center"/>
      <w:rPr>
        <w:rFonts w:ascii="Arial" w:hAnsi="Arial" w:cs="Arial"/>
        <w:b/>
        <w:sz w:val="24"/>
        <w:szCs w:val="20"/>
      </w:rPr>
    </w:pPr>
    <w:r w:rsidRPr="00327116">
      <w:rPr>
        <w:rFonts w:ascii="Arial" w:hAnsi="Arial" w:cs="Arial"/>
        <w:b/>
        <w:noProof/>
        <w:sz w:val="24"/>
        <w:szCs w:val="20"/>
      </w:rPr>
      <w:drawing>
        <wp:inline distT="0" distB="0" distL="0" distR="0" wp14:anchorId="7B6910E9" wp14:editId="443345DA">
          <wp:extent cx="5934075" cy="180975"/>
          <wp:effectExtent l="0" t="0" r="0" b="0"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4075" cy="180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D16C79C" w14:textId="67DC7889" w:rsidR="00953BDA" w:rsidRDefault="00953BDA" w:rsidP="00022DD5">
    <w:pPr>
      <w:pStyle w:val="Footer"/>
      <w:jc w:val="center"/>
      <w:rPr>
        <w:rFonts w:ascii="Arial" w:hAnsi="Arial" w:cs="Arial"/>
        <w:b/>
        <w:sz w:val="24"/>
        <w:szCs w:val="20"/>
      </w:rPr>
    </w:pPr>
    <w:r w:rsidRPr="00327116">
      <w:rPr>
        <w:rFonts w:ascii="Arial" w:hAnsi="Arial" w:cs="Arial"/>
        <w:b/>
        <w:sz w:val="24"/>
        <w:szCs w:val="20"/>
      </w:rPr>
      <w:t>www.</w:t>
    </w:r>
    <w:r w:rsidR="0018714B">
      <w:rPr>
        <w:rFonts w:ascii="Arial" w:hAnsi="Arial" w:cs="Arial"/>
        <w:b/>
        <w:sz w:val="24"/>
        <w:szCs w:val="20"/>
      </w:rPr>
      <w:t>Synectics</w:t>
    </w:r>
    <w:r w:rsidRPr="00327116">
      <w:rPr>
        <w:rFonts w:ascii="Arial" w:hAnsi="Arial" w:cs="Arial"/>
        <w:b/>
        <w:sz w:val="24"/>
        <w:szCs w:val="20"/>
      </w:rPr>
      <w:t>.com</w:t>
    </w:r>
  </w:p>
  <w:p w14:paraId="6D8F05FE" w14:textId="77777777" w:rsidR="00484E94" w:rsidRDefault="00484E94" w:rsidP="00022DD5">
    <w:pPr>
      <w:pStyle w:val="Footer"/>
      <w:jc w:val="center"/>
      <w:rPr>
        <w:rFonts w:ascii="Arial" w:hAnsi="Arial" w:cs="Arial"/>
        <w:b/>
        <w:bCs/>
        <w:color w:val="263238"/>
        <w:sz w:val="20"/>
        <w:szCs w:val="20"/>
      </w:rPr>
    </w:pPr>
    <w:r w:rsidRPr="00484E94">
      <w:rPr>
        <w:rFonts w:ascii="Arial" w:hAnsi="Arial" w:cs="Arial"/>
        <w:b/>
        <w:color w:val="263238"/>
        <w:sz w:val="20"/>
        <w:szCs w:val="20"/>
      </w:rPr>
      <w:t>[</w:t>
    </w:r>
    <w:r w:rsidRPr="00484E94">
      <w:rPr>
        <w:rFonts w:ascii="Arial" w:hAnsi="Arial" w:cs="Arial"/>
        <w:b/>
        <w:bCs/>
        <w:color w:val="263238"/>
        <w:sz w:val="20"/>
        <w:szCs w:val="20"/>
      </w:rPr>
      <w:t>CONTACT_NUMBER]</w:t>
    </w:r>
  </w:p>
  <w:p w14:paraId="2814AB60" w14:textId="38E2BD90" w:rsidR="00953BDA" w:rsidRPr="00327116" w:rsidRDefault="00953BDA" w:rsidP="00022DD5">
    <w:pPr>
      <w:pStyle w:val="Footer"/>
      <w:jc w:val="center"/>
      <w:rPr>
        <w:rFonts w:ascii="Arial" w:hAnsi="Arial" w:cs="Arial"/>
        <w:sz w:val="20"/>
        <w:szCs w:val="20"/>
      </w:rPr>
    </w:pPr>
    <w:r>
      <w:rPr>
        <w:rFonts w:ascii="Arial" w:hAnsi="Arial" w:cs="Arial"/>
        <w:b/>
        <w:sz w:val="20"/>
        <w:szCs w:val="20"/>
      </w:rPr>
      <w:t>People. Process. Technology.</w:t>
    </w:r>
  </w:p>
  <w:p w14:paraId="3BFF57D1" w14:textId="77777777" w:rsidR="00953BDA" w:rsidRPr="00327116" w:rsidRDefault="00953BDA" w:rsidP="00AF2CD2">
    <w:pPr>
      <w:pStyle w:val="Footer"/>
      <w:rPr>
        <w:rFonts w:ascii="Arial" w:hAnsi="Arial" w:cs="Arial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33B0D" w14:textId="77777777" w:rsidR="00A90657" w:rsidRDefault="00A906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2F817" w14:textId="77777777" w:rsidR="00891DED" w:rsidRDefault="00891DED" w:rsidP="00AF2CD2">
      <w:pPr>
        <w:spacing w:after="0" w:line="240" w:lineRule="auto"/>
      </w:pPr>
      <w:r>
        <w:separator/>
      </w:r>
    </w:p>
  </w:footnote>
  <w:footnote w:type="continuationSeparator" w:id="0">
    <w:p w14:paraId="30E64AA3" w14:textId="77777777" w:rsidR="00891DED" w:rsidRDefault="00891DED" w:rsidP="00AF2C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6F8A1" w14:textId="77777777" w:rsidR="00A90657" w:rsidRDefault="00A9065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66" w:type="dxa"/>
      <w:tblInd w:w="-73" w:type="dxa"/>
      <w:tblLayout w:type="fixed"/>
      <w:tblCellMar>
        <w:left w:w="107" w:type="dxa"/>
        <w:right w:w="107" w:type="dxa"/>
      </w:tblCellMar>
      <w:tblLook w:val="0000" w:firstRow="0" w:lastRow="0" w:firstColumn="0" w:lastColumn="0" w:noHBand="0" w:noVBand="0"/>
    </w:tblPr>
    <w:tblGrid>
      <w:gridCol w:w="2897"/>
      <w:gridCol w:w="4312"/>
      <w:gridCol w:w="3057"/>
    </w:tblGrid>
    <w:tr w:rsidR="00953BDA" w:rsidRPr="00AF2CD2" w14:paraId="46AA263C" w14:textId="77777777" w:rsidTr="000B1175">
      <w:trPr>
        <w:trHeight w:val="1219"/>
      </w:trPr>
      <w:tc>
        <w:tcPr>
          <w:tcW w:w="2897" w:type="dxa"/>
        </w:tcPr>
        <w:p w14:paraId="751F315A" w14:textId="77777777" w:rsidR="00953BDA" w:rsidRPr="00AF2CD2" w:rsidRDefault="00953BDA" w:rsidP="00E34077">
          <w:pPr>
            <w:jc w:val="center"/>
            <w:rPr>
              <w:rFonts w:ascii="Garamond" w:hAnsi="Garamond"/>
              <w:b/>
              <w:bCs/>
              <w:noProof/>
              <w:sz w:val="16"/>
            </w:rPr>
          </w:pPr>
        </w:p>
        <w:p w14:paraId="48B5360B" w14:textId="77777777" w:rsidR="00953BDA" w:rsidRDefault="00953BDA" w:rsidP="00327116">
          <w:pPr>
            <w:spacing w:after="0" w:line="240" w:lineRule="auto"/>
            <w:jc w:val="center"/>
            <w:rPr>
              <w:rFonts w:ascii="Arial" w:hAnsi="Arial" w:cs="Arial"/>
              <w:b/>
              <w:bCs/>
              <w:noProof/>
              <w:sz w:val="16"/>
              <w:szCs w:val="16"/>
            </w:rPr>
          </w:pPr>
          <w:r>
            <w:rPr>
              <w:rFonts w:ascii="Arial" w:hAnsi="Arial" w:cs="Arial"/>
              <w:b/>
              <w:bCs/>
              <w:noProof/>
              <w:sz w:val="16"/>
              <w:szCs w:val="16"/>
            </w:rPr>
            <w:t xml:space="preserve">People. Process. </w:t>
          </w:r>
          <w:r w:rsidR="00E21B70">
            <w:rPr>
              <w:rFonts w:ascii="Arial" w:hAnsi="Arial" w:cs="Arial"/>
              <w:b/>
              <w:bCs/>
              <w:noProof/>
              <w:sz w:val="16"/>
              <w:szCs w:val="16"/>
            </w:rPr>
            <w:t>Techn</w:t>
          </w:r>
          <w:r>
            <w:rPr>
              <w:rFonts w:ascii="Arial" w:hAnsi="Arial" w:cs="Arial"/>
              <w:b/>
              <w:bCs/>
              <w:noProof/>
              <w:sz w:val="16"/>
              <w:szCs w:val="16"/>
            </w:rPr>
            <w:t>ology.</w:t>
          </w:r>
        </w:p>
        <w:p w14:paraId="6AE710A5" w14:textId="77777777" w:rsidR="00953BDA" w:rsidRPr="00327116" w:rsidRDefault="00953BDA" w:rsidP="00327116">
          <w:pPr>
            <w:spacing w:after="0" w:line="240" w:lineRule="auto"/>
            <w:jc w:val="center"/>
            <w:rPr>
              <w:rFonts w:ascii="Arial" w:hAnsi="Arial" w:cs="Arial"/>
              <w:b/>
              <w:bCs/>
              <w:noProof/>
              <w:sz w:val="16"/>
              <w:szCs w:val="16"/>
            </w:rPr>
          </w:pPr>
        </w:p>
        <w:p w14:paraId="3D76832D" w14:textId="77777777" w:rsidR="00953BDA" w:rsidRPr="00AF2CD2" w:rsidRDefault="00953BDA" w:rsidP="00AF2CD2">
          <w:pPr>
            <w:spacing w:after="0" w:line="240" w:lineRule="auto"/>
            <w:jc w:val="center"/>
            <w:rPr>
              <w:rFonts w:ascii="Garamond" w:hAnsi="Garamond"/>
              <w:b/>
              <w:bCs/>
              <w:noProof/>
              <w:sz w:val="16"/>
            </w:rPr>
          </w:pPr>
          <w:r>
            <w:rPr>
              <w:rFonts w:ascii="Arial" w:hAnsi="Arial" w:cs="Arial"/>
              <w:b/>
              <w:bCs/>
              <w:noProof/>
              <w:sz w:val="16"/>
              <w:szCs w:val="16"/>
            </w:rPr>
            <w:t>Placing quality candidates since 2006.</w:t>
          </w:r>
        </w:p>
      </w:tc>
      <w:tc>
        <w:tcPr>
          <w:tcW w:w="4312" w:type="dxa"/>
          <w:vAlign w:val="center"/>
        </w:tcPr>
        <w:p w14:paraId="06932B4B" w14:textId="77777777" w:rsidR="00953BDA" w:rsidRPr="00327116" w:rsidRDefault="00953BDA" w:rsidP="00AF2CD2">
          <w:pPr>
            <w:spacing w:after="0" w:line="240" w:lineRule="auto"/>
            <w:jc w:val="center"/>
            <w:rPr>
              <w:rFonts w:ascii="Arial" w:hAnsi="Arial" w:cs="Arial"/>
              <w:b/>
              <w:sz w:val="20"/>
              <w:szCs w:val="20"/>
            </w:rPr>
          </w:pPr>
        </w:p>
        <w:p w14:paraId="56F09CD5" w14:textId="257363ED" w:rsidR="00953BDA" w:rsidRPr="00477E02" w:rsidRDefault="0018714B" w:rsidP="0018714B">
          <w:pPr>
            <w:spacing w:after="0" w:line="240" w:lineRule="auto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ascii="Arial" w:hAnsi="Arial" w:cs="Arial"/>
              <w:b/>
              <w:sz w:val="28"/>
              <w:szCs w:val="28"/>
            </w:rPr>
            <w:t xml:space="preserve">                   </w:t>
          </w:r>
          <w:r w:rsidR="00953BDA" w:rsidRPr="00477E02">
            <w:rPr>
              <w:rFonts w:ascii="Arial" w:hAnsi="Arial" w:cs="Arial"/>
              <w:b/>
              <w:sz w:val="28"/>
              <w:szCs w:val="28"/>
            </w:rPr>
            <w:t>Resume</w:t>
          </w:r>
        </w:p>
        <w:p w14:paraId="67BD873F" w14:textId="77777777" w:rsidR="00953BDA" w:rsidRPr="00477E02" w:rsidRDefault="00953BDA" w:rsidP="00327116">
          <w:pPr>
            <w:spacing w:after="0" w:line="240" w:lineRule="auto"/>
            <w:ind w:left="253" w:hanging="253"/>
            <w:jc w:val="center"/>
            <w:rPr>
              <w:rFonts w:ascii="Arial" w:hAnsi="Arial" w:cs="Arial"/>
              <w:b/>
              <w:sz w:val="20"/>
              <w:szCs w:val="20"/>
            </w:rPr>
          </w:pPr>
          <w:r w:rsidRPr="00477E02">
            <w:rPr>
              <w:rFonts w:ascii="Arial" w:hAnsi="Arial" w:cs="Arial"/>
              <w:b/>
              <w:sz w:val="20"/>
              <w:szCs w:val="20"/>
            </w:rPr>
            <w:t xml:space="preserve">For more information on this </w:t>
          </w:r>
        </w:p>
        <w:p w14:paraId="6CFA5CFE" w14:textId="137A6993" w:rsidR="00953BDA" w:rsidRPr="00327116" w:rsidRDefault="00953BDA" w:rsidP="003C0643">
          <w:pPr>
            <w:spacing w:after="0" w:line="240" w:lineRule="auto"/>
            <w:ind w:left="253" w:hanging="253"/>
            <w:jc w:val="center"/>
            <w:rPr>
              <w:rFonts w:ascii="Arial" w:hAnsi="Arial" w:cs="Arial"/>
              <w:b/>
              <w:sz w:val="16"/>
              <w:szCs w:val="16"/>
            </w:rPr>
          </w:pPr>
          <w:r w:rsidRPr="00477E02">
            <w:rPr>
              <w:rFonts w:ascii="Arial" w:hAnsi="Arial" w:cs="Arial"/>
              <w:b/>
              <w:sz w:val="20"/>
              <w:szCs w:val="20"/>
            </w:rPr>
            <w:t xml:space="preserve">candidate, call </w:t>
          </w:r>
          <w:r w:rsidR="00484E94" w:rsidRPr="00484E94">
            <w:rPr>
              <w:rFonts w:ascii="Arial" w:hAnsi="Arial" w:cs="Arial"/>
              <w:b/>
              <w:color w:val="263238"/>
              <w:sz w:val="20"/>
              <w:szCs w:val="20"/>
            </w:rPr>
            <w:t>[</w:t>
          </w:r>
          <w:r w:rsidR="00484E94" w:rsidRPr="00484E94">
            <w:rPr>
              <w:rFonts w:ascii="Arial" w:hAnsi="Arial" w:cs="Arial"/>
              <w:b/>
              <w:bCs/>
              <w:color w:val="263238"/>
              <w:sz w:val="20"/>
              <w:szCs w:val="20"/>
            </w:rPr>
            <w:t>CONTACT_NUMBER]</w:t>
          </w:r>
        </w:p>
      </w:tc>
      <w:tc>
        <w:tcPr>
          <w:tcW w:w="3057" w:type="dxa"/>
        </w:tcPr>
        <w:p w14:paraId="5BCE65B2" w14:textId="13CE1211" w:rsidR="00953BDA" w:rsidRDefault="00953BDA" w:rsidP="00E34077">
          <w:pPr>
            <w:pStyle w:val="BodyText3"/>
            <w:rPr>
              <w:rFonts w:ascii="Garmond (W1)" w:hAnsi="Garmond (W1)"/>
              <w:b w:val="0"/>
            </w:rPr>
          </w:pPr>
        </w:p>
        <w:p w14:paraId="18204D63" w14:textId="7401A7C6" w:rsidR="00953BDA" w:rsidRDefault="00663A79" w:rsidP="00E34077">
          <w:pPr>
            <w:pStyle w:val="BodyText3"/>
            <w:rPr>
              <w:rFonts w:ascii="Garmond (W1)" w:hAnsi="Garmond (W1)"/>
              <w:b w:val="0"/>
            </w:rPr>
          </w:pPr>
          <w:r>
            <w:rPr>
              <w:rFonts w:ascii="Arial" w:hAnsi="Arial" w:cs="Arial"/>
              <w:b w:val="0"/>
              <w:sz w:val="28"/>
              <w:szCs w:val="28"/>
            </w:rPr>
            <w:drawing>
              <wp:inline distT="0" distB="0" distL="0" distR="0" wp14:anchorId="4244C742" wp14:editId="649BD9A2">
                <wp:extent cx="1838325" cy="614045"/>
                <wp:effectExtent l="0" t="0" r="9525" b="0"/>
                <wp:docPr id="7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38325" cy="6140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  <w:p w14:paraId="2A457BC6" w14:textId="4DF81B86" w:rsidR="00953BDA" w:rsidRPr="0018714B" w:rsidRDefault="00953BDA" w:rsidP="0018714B">
          <w:pPr>
            <w:spacing w:after="0" w:line="240" w:lineRule="auto"/>
            <w:rPr>
              <w:rFonts w:ascii="Arial" w:hAnsi="Arial" w:cs="Arial"/>
              <w:b/>
              <w:sz w:val="28"/>
              <w:szCs w:val="28"/>
            </w:rPr>
          </w:pPr>
        </w:p>
      </w:tc>
    </w:tr>
  </w:tbl>
  <w:p w14:paraId="08899455" w14:textId="77777777" w:rsidR="00953BDA" w:rsidRDefault="00953BDA" w:rsidP="00D7522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38AD6" w14:textId="77777777" w:rsidR="00A90657" w:rsidRDefault="00A9065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name w:val="WW8Num1"/>
    <w:lvl w:ilvl="0">
      <w:numFmt w:val="bullet"/>
      <w:lvlText w:val=""/>
      <w:lvlJc w:val="left"/>
      <w:pPr>
        <w:tabs>
          <w:tab w:val="num" w:pos="0"/>
        </w:tabs>
        <w:ind w:left="0" w:firstLine="0"/>
      </w:pPr>
      <w:rPr>
        <w:rFonts w:ascii="Wingdings" w:hAnsi="Wingdings" w:cs="Times New Roman"/>
        <w:sz w:val="22"/>
        <w:szCs w:val="22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numFmt w:val="bullet"/>
      <w:lvlText w:val=""/>
      <w:lvlJc w:val="left"/>
      <w:pPr>
        <w:tabs>
          <w:tab w:val="num" w:pos="0"/>
        </w:tabs>
        <w:ind w:left="0" w:firstLine="0"/>
      </w:pPr>
      <w:rPr>
        <w:rFonts w:ascii="Wingdings" w:hAnsi="Wingdings" w:cs="Wingdings" w:hint="default"/>
        <w:sz w:val="20"/>
        <w:szCs w:val="20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numFmt w:val="bullet"/>
      <w:lvlText w:val=""/>
      <w:lvlJc w:val="left"/>
      <w:pPr>
        <w:tabs>
          <w:tab w:val="num" w:pos="0"/>
        </w:tabs>
        <w:ind w:left="0" w:firstLine="0"/>
      </w:pPr>
      <w:rPr>
        <w:rFonts w:ascii="Wingdings" w:hAnsi="Wingdings" w:cs="Wingdings" w:hint="default"/>
        <w:caps/>
        <w:sz w:val="21"/>
        <w:szCs w:val="21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numFmt w:val="bullet"/>
      <w:lvlText w:val=""/>
      <w:lvlJc w:val="left"/>
      <w:pPr>
        <w:tabs>
          <w:tab w:val="num" w:pos="0"/>
        </w:tabs>
        <w:ind w:left="0" w:firstLine="0"/>
      </w:pPr>
      <w:rPr>
        <w:rFonts w:ascii="Wingdings" w:hAnsi="Wingdings" w:cs="Wingdings" w:hint="default"/>
        <w:caps/>
        <w:color w:val="222222"/>
        <w:kern w:val="1"/>
        <w:sz w:val="21"/>
        <w:szCs w:val="21"/>
        <w:shd w:val="clear" w:color="auto" w:fill="FFFFFF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numFmt w:val="bullet"/>
      <w:lvlText w:val=""/>
      <w:lvlJc w:val="left"/>
      <w:pPr>
        <w:tabs>
          <w:tab w:val="num" w:pos="0"/>
        </w:tabs>
        <w:ind w:left="0" w:firstLine="0"/>
      </w:pPr>
      <w:rPr>
        <w:rFonts w:ascii="Wingdings" w:hAnsi="Wingdings" w:cs="Wingdings" w:hint="default"/>
      </w:rPr>
    </w:lvl>
  </w:abstractNum>
  <w:abstractNum w:abstractNumId="5" w15:restartNumberingAfterBreak="0">
    <w:nsid w:val="00000006"/>
    <w:multiLevelType w:val="singleLevel"/>
    <w:tmpl w:val="00000006"/>
    <w:name w:val="WW8Num6"/>
    <w:lvl w:ilvl="0">
      <w:numFmt w:val="bullet"/>
      <w:lvlText w:val=""/>
      <w:lvlJc w:val="left"/>
      <w:pPr>
        <w:tabs>
          <w:tab w:val="num" w:pos="0"/>
        </w:tabs>
        <w:ind w:left="0" w:firstLine="0"/>
      </w:pPr>
      <w:rPr>
        <w:rFonts w:ascii="Wingdings" w:hAnsi="Wingdings" w:cs="Wingdings" w:hint="default"/>
        <w:sz w:val="21"/>
        <w:szCs w:val="21"/>
      </w:rPr>
    </w:lvl>
  </w:abstractNum>
  <w:abstractNum w:abstractNumId="6" w15:restartNumberingAfterBreak="0">
    <w:nsid w:val="00000007"/>
    <w:multiLevelType w:val="singleLevel"/>
    <w:tmpl w:val="00000007"/>
    <w:name w:val="WW8Num7"/>
    <w:lvl w:ilvl="0">
      <w:numFmt w:val="bullet"/>
      <w:lvlText w:val=""/>
      <w:lvlJc w:val="left"/>
      <w:pPr>
        <w:tabs>
          <w:tab w:val="num" w:pos="0"/>
        </w:tabs>
        <w:ind w:left="0" w:firstLine="0"/>
      </w:pPr>
      <w:rPr>
        <w:rFonts w:ascii="Wingdings" w:hAnsi="Wingdings" w:cs="Wingdings" w:hint="default"/>
        <w:sz w:val="21"/>
        <w:szCs w:val="21"/>
      </w:rPr>
    </w:lvl>
  </w:abstractNum>
  <w:abstractNum w:abstractNumId="7" w15:restartNumberingAfterBreak="0">
    <w:nsid w:val="00000008"/>
    <w:multiLevelType w:val="singleLevel"/>
    <w:tmpl w:val="00000008"/>
    <w:name w:val="WW8Num8"/>
    <w:lvl w:ilvl="0">
      <w:numFmt w:val="bullet"/>
      <w:lvlText w:val=""/>
      <w:lvlJc w:val="left"/>
      <w:pPr>
        <w:tabs>
          <w:tab w:val="num" w:pos="0"/>
        </w:tabs>
        <w:ind w:left="0" w:firstLine="0"/>
      </w:pPr>
      <w:rPr>
        <w:rFonts w:ascii="Wingdings" w:hAnsi="Wingdings" w:cs="Wingdings" w:hint="default"/>
        <w:sz w:val="21"/>
        <w:szCs w:val="21"/>
      </w:rPr>
    </w:lvl>
  </w:abstractNum>
  <w:abstractNum w:abstractNumId="8" w15:restartNumberingAfterBreak="0">
    <w:nsid w:val="00000009"/>
    <w:multiLevelType w:val="singleLevel"/>
    <w:tmpl w:val="00000009"/>
    <w:name w:val="WW8Num9"/>
    <w:lvl w:ilvl="0">
      <w:numFmt w:val="bullet"/>
      <w:lvlText w:val=""/>
      <w:lvlJc w:val="left"/>
      <w:pPr>
        <w:tabs>
          <w:tab w:val="num" w:pos="0"/>
        </w:tabs>
        <w:ind w:left="0" w:firstLine="0"/>
      </w:pPr>
      <w:rPr>
        <w:rFonts w:ascii="Wingdings" w:hAnsi="Wingdings" w:cs="Wingdings" w:hint="default"/>
      </w:rPr>
    </w:lvl>
  </w:abstractNum>
  <w:abstractNum w:abstractNumId="9" w15:restartNumberingAfterBreak="0">
    <w:nsid w:val="0000000A"/>
    <w:multiLevelType w:val="singleLevel"/>
    <w:tmpl w:val="0000000A"/>
    <w:name w:val="WW8Num10"/>
    <w:lvl w:ilvl="0">
      <w:numFmt w:val="bullet"/>
      <w:lvlText w:val=""/>
      <w:lvlJc w:val="left"/>
      <w:pPr>
        <w:tabs>
          <w:tab w:val="num" w:pos="0"/>
        </w:tabs>
        <w:ind w:left="0" w:firstLine="0"/>
      </w:pPr>
      <w:rPr>
        <w:rFonts w:ascii="Wingdings" w:hAnsi="Wingdings" w:cs="Wingdings" w:hint="default"/>
        <w:caps/>
        <w:sz w:val="22"/>
        <w:szCs w:val="22"/>
      </w:rPr>
    </w:lvl>
  </w:abstractNum>
  <w:abstractNum w:abstractNumId="10" w15:restartNumberingAfterBreak="0">
    <w:nsid w:val="0000000B"/>
    <w:multiLevelType w:val="singleLevel"/>
    <w:tmpl w:val="0000000B"/>
    <w:name w:val="WW8Num11"/>
    <w:lvl w:ilvl="0">
      <w:numFmt w:val="bullet"/>
      <w:lvlText w:val=""/>
      <w:lvlJc w:val="left"/>
      <w:pPr>
        <w:tabs>
          <w:tab w:val="num" w:pos="0"/>
        </w:tabs>
        <w:ind w:left="0" w:firstLine="0"/>
      </w:pPr>
      <w:rPr>
        <w:rFonts w:ascii="Wingdings" w:hAnsi="Wingdings" w:cs="Wingdings" w:hint="default"/>
        <w:sz w:val="21"/>
        <w:szCs w:val="21"/>
      </w:rPr>
    </w:lvl>
  </w:abstractNum>
  <w:abstractNum w:abstractNumId="11" w15:restartNumberingAfterBreak="0">
    <w:nsid w:val="00B42AB4"/>
    <w:multiLevelType w:val="hybridMultilevel"/>
    <w:tmpl w:val="F3BAE86E"/>
    <w:lvl w:ilvl="0" w:tplc="CAF6F894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2023D9A"/>
    <w:multiLevelType w:val="hybridMultilevel"/>
    <w:tmpl w:val="F75060C2"/>
    <w:styleLink w:val="ImportedStyle1"/>
    <w:lvl w:ilvl="0" w:tplc="6CBE4F4A">
      <w:start w:val="1"/>
      <w:numFmt w:val="bullet"/>
      <w:lvlText w:val="·"/>
      <w:lvlJc w:val="left"/>
      <w:pPr>
        <w:ind w:left="1615" w:hanging="48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509248D2">
      <w:start w:val="1"/>
      <w:numFmt w:val="bullet"/>
      <w:lvlText w:val="■"/>
      <w:lvlJc w:val="left"/>
      <w:pPr>
        <w:ind w:left="2095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204EB156">
      <w:start w:val="1"/>
      <w:numFmt w:val="bullet"/>
      <w:lvlText w:val="◆"/>
      <w:lvlJc w:val="left"/>
      <w:pPr>
        <w:ind w:left="2575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D9E01EC8">
      <w:start w:val="1"/>
      <w:numFmt w:val="bullet"/>
      <w:lvlText w:val="●"/>
      <w:lvlJc w:val="left"/>
      <w:pPr>
        <w:ind w:left="3055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5AC8304A">
      <w:start w:val="1"/>
      <w:numFmt w:val="bullet"/>
      <w:lvlText w:val="■"/>
      <w:lvlJc w:val="left"/>
      <w:pPr>
        <w:ind w:left="3535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F4CE207C">
      <w:start w:val="1"/>
      <w:numFmt w:val="bullet"/>
      <w:lvlText w:val="◆"/>
      <w:lvlJc w:val="left"/>
      <w:pPr>
        <w:ind w:left="4015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A84869BC">
      <w:start w:val="1"/>
      <w:numFmt w:val="bullet"/>
      <w:lvlText w:val="●"/>
      <w:lvlJc w:val="left"/>
      <w:pPr>
        <w:ind w:left="4495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D49E6E4C">
      <w:start w:val="1"/>
      <w:numFmt w:val="bullet"/>
      <w:lvlText w:val="■"/>
      <w:lvlJc w:val="left"/>
      <w:pPr>
        <w:ind w:left="4975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E38ABD56">
      <w:start w:val="1"/>
      <w:numFmt w:val="bullet"/>
      <w:lvlText w:val="◆"/>
      <w:lvlJc w:val="left"/>
      <w:pPr>
        <w:ind w:left="5455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3" w15:restartNumberingAfterBreak="0">
    <w:nsid w:val="0335430A"/>
    <w:multiLevelType w:val="hybridMultilevel"/>
    <w:tmpl w:val="5094BA74"/>
    <w:lvl w:ilvl="0" w:tplc="99D6519A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095A0255"/>
    <w:multiLevelType w:val="hybridMultilevel"/>
    <w:tmpl w:val="347A85DE"/>
    <w:lvl w:ilvl="0" w:tplc="D22693F2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0DB76231"/>
    <w:multiLevelType w:val="hybridMultilevel"/>
    <w:tmpl w:val="693A52EC"/>
    <w:lvl w:ilvl="0" w:tplc="A9E65F4A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1077469D"/>
    <w:multiLevelType w:val="hybridMultilevel"/>
    <w:tmpl w:val="7ED42C24"/>
    <w:lvl w:ilvl="0" w:tplc="CCEABE38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128C46CE"/>
    <w:multiLevelType w:val="hybridMultilevel"/>
    <w:tmpl w:val="030AF11C"/>
    <w:lvl w:ilvl="0" w:tplc="2F0C440E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18594969"/>
    <w:multiLevelType w:val="hybridMultilevel"/>
    <w:tmpl w:val="0A7A4360"/>
    <w:lvl w:ilvl="0" w:tplc="F3BC0D44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1F572CB"/>
    <w:multiLevelType w:val="hybridMultilevel"/>
    <w:tmpl w:val="467E9FB8"/>
    <w:lvl w:ilvl="0" w:tplc="77C0A256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8242D1F"/>
    <w:multiLevelType w:val="hybridMultilevel"/>
    <w:tmpl w:val="81F292AE"/>
    <w:styleLink w:val="ImportedStyle5"/>
    <w:lvl w:ilvl="0" w:tplc="C5A0338A">
      <w:start w:val="1"/>
      <w:numFmt w:val="bullet"/>
      <w:lvlText w:val="•"/>
      <w:lvlJc w:val="left"/>
      <w:pPr>
        <w:tabs>
          <w:tab w:val="left" w:pos="284"/>
        </w:tabs>
        <w:ind w:left="156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808CFD48">
      <w:start w:val="1"/>
      <w:numFmt w:val="bullet"/>
      <w:lvlText w:val="•"/>
      <w:lvlJc w:val="left"/>
      <w:pPr>
        <w:tabs>
          <w:tab w:val="left" w:pos="284"/>
        </w:tabs>
        <w:ind w:left="120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4000B292">
      <w:start w:val="1"/>
      <w:numFmt w:val="bullet"/>
      <w:lvlText w:val="•"/>
      <w:lvlJc w:val="left"/>
      <w:pPr>
        <w:tabs>
          <w:tab w:val="left" w:pos="284"/>
        </w:tabs>
        <w:ind w:left="192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0FEAEAFA">
      <w:start w:val="1"/>
      <w:numFmt w:val="bullet"/>
      <w:lvlText w:val="•"/>
      <w:lvlJc w:val="left"/>
      <w:pPr>
        <w:tabs>
          <w:tab w:val="left" w:pos="284"/>
        </w:tabs>
        <w:ind w:left="264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F6165F88">
      <w:start w:val="1"/>
      <w:numFmt w:val="bullet"/>
      <w:lvlText w:val="•"/>
      <w:lvlJc w:val="left"/>
      <w:pPr>
        <w:tabs>
          <w:tab w:val="left" w:pos="284"/>
        </w:tabs>
        <w:ind w:left="336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6980CEAE">
      <w:start w:val="1"/>
      <w:numFmt w:val="bullet"/>
      <w:lvlText w:val="•"/>
      <w:lvlJc w:val="left"/>
      <w:pPr>
        <w:tabs>
          <w:tab w:val="left" w:pos="284"/>
        </w:tabs>
        <w:ind w:left="408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93EEB030">
      <w:start w:val="1"/>
      <w:numFmt w:val="bullet"/>
      <w:lvlText w:val="•"/>
      <w:lvlJc w:val="left"/>
      <w:pPr>
        <w:tabs>
          <w:tab w:val="left" w:pos="284"/>
        </w:tabs>
        <w:ind w:left="480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AA2ABE16">
      <w:start w:val="1"/>
      <w:numFmt w:val="bullet"/>
      <w:lvlText w:val="•"/>
      <w:lvlJc w:val="left"/>
      <w:pPr>
        <w:tabs>
          <w:tab w:val="left" w:pos="284"/>
        </w:tabs>
        <w:ind w:left="552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E61C401C">
      <w:start w:val="1"/>
      <w:numFmt w:val="bullet"/>
      <w:lvlText w:val="•"/>
      <w:lvlJc w:val="left"/>
      <w:pPr>
        <w:tabs>
          <w:tab w:val="left" w:pos="284"/>
        </w:tabs>
        <w:ind w:left="624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1" w15:restartNumberingAfterBreak="0">
    <w:nsid w:val="29414A9A"/>
    <w:multiLevelType w:val="hybridMultilevel"/>
    <w:tmpl w:val="CA86FF9C"/>
    <w:lvl w:ilvl="0" w:tplc="4BA2F64C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D198293E">
      <w:numFmt w:val="bullet"/>
      <w:lvlText w:val="•"/>
      <w:lvlJc w:val="left"/>
      <w:pPr>
        <w:ind w:left="1440" w:hanging="720"/>
      </w:pPr>
      <w:rPr>
        <w:rFonts w:ascii="Arial" w:eastAsia="Calibri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1A42410"/>
    <w:multiLevelType w:val="hybridMultilevel"/>
    <w:tmpl w:val="86805598"/>
    <w:lvl w:ilvl="0" w:tplc="18584F16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73F337B"/>
    <w:multiLevelType w:val="hybridMultilevel"/>
    <w:tmpl w:val="7B7238FA"/>
    <w:styleLink w:val="ImportedStyle8"/>
    <w:lvl w:ilvl="0" w:tplc="1B887B58">
      <w:start w:val="1"/>
      <w:numFmt w:val="bullet"/>
      <w:lvlText w:val="•"/>
      <w:lvlJc w:val="left"/>
      <w:pPr>
        <w:tabs>
          <w:tab w:val="left" w:pos="284"/>
        </w:tabs>
        <w:ind w:left="156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741818DA">
      <w:start w:val="1"/>
      <w:numFmt w:val="bullet"/>
      <w:lvlText w:val="•"/>
      <w:lvlJc w:val="left"/>
      <w:pPr>
        <w:tabs>
          <w:tab w:val="left" w:pos="284"/>
        </w:tabs>
        <w:ind w:left="120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B43E26B6">
      <w:start w:val="1"/>
      <w:numFmt w:val="bullet"/>
      <w:lvlText w:val="•"/>
      <w:lvlJc w:val="left"/>
      <w:pPr>
        <w:tabs>
          <w:tab w:val="left" w:pos="284"/>
        </w:tabs>
        <w:ind w:left="192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87147DB0">
      <w:start w:val="1"/>
      <w:numFmt w:val="bullet"/>
      <w:lvlText w:val="•"/>
      <w:lvlJc w:val="left"/>
      <w:pPr>
        <w:tabs>
          <w:tab w:val="left" w:pos="284"/>
        </w:tabs>
        <w:ind w:left="264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53CC31DE">
      <w:start w:val="1"/>
      <w:numFmt w:val="bullet"/>
      <w:lvlText w:val="•"/>
      <w:lvlJc w:val="left"/>
      <w:pPr>
        <w:tabs>
          <w:tab w:val="left" w:pos="284"/>
        </w:tabs>
        <w:ind w:left="336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8DF4537A">
      <w:start w:val="1"/>
      <w:numFmt w:val="bullet"/>
      <w:lvlText w:val="•"/>
      <w:lvlJc w:val="left"/>
      <w:pPr>
        <w:tabs>
          <w:tab w:val="left" w:pos="284"/>
        </w:tabs>
        <w:ind w:left="408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E3942756">
      <w:start w:val="1"/>
      <w:numFmt w:val="bullet"/>
      <w:lvlText w:val="•"/>
      <w:lvlJc w:val="left"/>
      <w:pPr>
        <w:tabs>
          <w:tab w:val="left" w:pos="284"/>
        </w:tabs>
        <w:ind w:left="480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6A9E88C8">
      <w:start w:val="1"/>
      <w:numFmt w:val="bullet"/>
      <w:lvlText w:val="•"/>
      <w:lvlJc w:val="left"/>
      <w:pPr>
        <w:tabs>
          <w:tab w:val="left" w:pos="284"/>
        </w:tabs>
        <w:ind w:left="552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038C6A26">
      <w:start w:val="1"/>
      <w:numFmt w:val="bullet"/>
      <w:lvlText w:val="•"/>
      <w:lvlJc w:val="left"/>
      <w:pPr>
        <w:tabs>
          <w:tab w:val="left" w:pos="284"/>
        </w:tabs>
        <w:ind w:left="624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4" w15:restartNumberingAfterBreak="0">
    <w:nsid w:val="418D0D00"/>
    <w:multiLevelType w:val="hybridMultilevel"/>
    <w:tmpl w:val="E8F21A2C"/>
    <w:lvl w:ilvl="0" w:tplc="F78A2B24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54416C3"/>
    <w:multiLevelType w:val="hybridMultilevel"/>
    <w:tmpl w:val="47D40B64"/>
    <w:lvl w:ilvl="0" w:tplc="F1084306">
      <w:start w:val="1"/>
      <w:numFmt w:val="bullet"/>
      <w:pStyle w:val="ListBullet"/>
      <w:lvlText w:val="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  <w:color w:val="5B9BD5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C70A03"/>
    <w:multiLevelType w:val="hybridMultilevel"/>
    <w:tmpl w:val="81F64A92"/>
    <w:styleLink w:val="ImportedStyle7"/>
    <w:lvl w:ilvl="0" w:tplc="4B3CAB70">
      <w:start w:val="1"/>
      <w:numFmt w:val="bullet"/>
      <w:lvlText w:val="•"/>
      <w:lvlJc w:val="left"/>
      <w:pPr>
        <w:ind w:left="156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97288120">
      <w:start w:val="1"/>
      <w:numFmt w:val="bullet"/>
      <w:lvlText w:val="•"/>
      <w:lvlJc w:val="left"/>
      <w:pPr>
        <w:ind w:left="120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4FB08F0E">
      <w:start w:val="1"/>
      <w:numFmt w:val="bullet"/>
      <w:lvlText w:val="•"/>
      <w:lvlJc w:val="left"/>
      <w:pPr>
        <w:ind w:left="192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AB66EAF2">
      <w:start w:val="1"/>
      <w:numFmt w:val="bullet"/>
      <w:lvlText w:val="•"/>
      <w:lvlJc w:val="left"/>
      <w:pPr>
        <w:ind w:left="264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D4BA9AE0">
      <w:start w:val="1"/>
      <w:numFmt w:val="bullet"/>
      <w:lvlText w:val="•"/>
      <w:lvlJc w:val="left"/>
      <w:pPr>
        <w:ind w:left="336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087AA5B8">
      <w:start w:val="1"/>
      <w:numFmt w:val="bullet"/>
      <w:lvlText w:val="•"/>
      <w:lvlJc w:val="left"/>
      <w:pPr>
        <w:ind w:left="408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0A70F06A">
      <w:start w:val="1"/>
      <w:numFmt w:val="bullet"/>
      <w:lvlText w:val="•"/>
      <w:lvlJc w:val="left"/>
      <w:pPr>
        <w:ind w:left="480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D026D576">
      <w:start w:val="1"/>
      <w:numFmt w:val="bullet"/>
      <w:lvlText w:val="•"/>
      <w:lvlJc w:val="left"/>
      <w:pPr>
        <w:ind w:left="552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867E086C">
      <w:start w:val="1"/>
      <w:numFmt w:val="bullet"/>
      <w:lvlText w:val="•"/>
      <w:lvlJc w:val="left"/>
      <w:pPr>
        <w:ind w:left="624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7" w15:restartNumberingAfterBreak="0">
    <w:nsid w:val="4AA42EED"/>
    <w:multiLevelType w:val="hybridMultilevel"/>
    <w:tmpl w:val="EB8865CA"/>
    <w:lvl w:ilvl="0" w:tplc="701A1616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E27007D"/>
    <w:multiLevelType w:val="hybridMultilevel"/>
    <w:tmpl w:val="D12ADCCE"/>
    <w:styleLink w:val="ImportedStyle6"/>
    <w:lvl w:ilvl="0" w:tplc="7C86A216">
      <w:start w:val="1"/>
      <w:numFmt w:val="bullet"/>
      <w:lvlText w:val="•"/>
      <w:lvlJc w:val="left"/>
      <w:pPr>
        <w:tabs>
          <w:tab w:val="left" w:pos="284"/>
        </w:tabs>
        <w:ind w:left="156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C76E3CB0">
      <w:start w:val="1"/>
      <w:numFmt w:val="bullet"/>
      <w:lvlText w:val="•"/>
      <w:lvlJc w:val="left"/>
      <w:pPr>
        <w:tabs>
          <w:tab w:val="left" w:pos="284"/>
        </w:tabs>
        <w:ind w:left="120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A3C65C68">
      <w:start w:val="1"/>
      <w:numFmt w:val="bullet"/>
      <w:lvlText w:val="•"/>
      <w:lvlJc w:val="left"/>
      <w:pPr>
        <w:tabs>
          <w:tab w:val="left" w:pos="284"/>
        </w:tabs>
        <w:ind w:left="192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5A388E2C">
      <w:start w:val="1"/>
      <w:numFmt w:val="bullet"/>
      <w:lvlText w:val="•"/>
      <w:lvlJc w:val="left"/>
      <w:pPr>
        <w:tabs>
          <w:tab w:val="left" w:pos="284"/>
        </w:tabs>
        <w:ind w:left="264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B18E09B6">
      <w:start w:val="1"/>
      <w:numFmt w:val="bullet"/>
      <w:lvlText w:val="•"/>
      <w:lvlJc w:val="left"/>
      <w:pPr>
        <w:tabs>
          <w:tab w:val="left" w:pos="284"/>
        </w:tabs>
        <w:ind w:left="336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EF484436">
      <w:start w:val="1"/>
      <w:numFmt w:val="bullet"/>
      <w:lvlText w:val="•"/>
      <w:lvlJc w:val="left"/>
      <w:pPr>
        <w:tabs>
          <w:tab w:val="left" w:pos="284"/>
        </w:tabs>
        <w:ind w:left="408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399A5878">
      <w:start w:val="1"/>
      <w:numFmt w:val="bullet"/>
      <w:lvlText w:val="•"/>
      <w:lvlJc w:val="left"/>
      <w:pPr>
        <w:tabs>
          <w:tab w:val="left" w:pos="284"/>
        </w:tabs>
        <w:ind w:left="480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8DF0B244">
      <w:start w:val="1"/>
      <w:numFmt w:val="bullet"/>
      <w:lvlText w:val="•"/>
      <w:lvlJc w:val="left"/>
      <w:pPr>
        <w:tabs>
          <w:tab w:val="left" w:pos="284"/>
        </w:tabs>
        <w:ind w:left="552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69A0769E">
      <w:start w:val="1"/>
      <w:numFmt w:val="bullet"/>
      <w:lvlText w:val="•"/>
      <w:lvlJc w:val="left"/>
      <w:pPr>
        <w:tabs>
          <w:tab w:val="left" w:pos="284"/>
        </w:tabs>
        <w:ind w:left="624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9" w15:restartNumberingAfterBreak="0">
    <w:nsid w:val="4F9605F5"/>
    <w:multiLevelType w:val="hybridMultilevel"/>
    <w:tmpl w:val="5BAAE77A"/>
    <w:lvl w:ilvl="0" w:tplc="4CD03B4E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CF86861"/>
    <w:multiLevelType w:val="hybridMultilevel"/>
    <w:tmpl w:val="250245E4"/>
    <w:lvl w:ilvl="0" w:tplc="0C98A6F0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FE061F6"/>
    <w:multiLevelType w:val="hybridMultilevel"/>
    <w:tmpl w:val="E3B07BB8"/>
    <w:lvl w:ilvl="0" w:tplc="6ECAC76A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mallCaps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19C5705"/>
    <w:multiLevelType w:val="hybridMultilevel"/>
    <w:tmpl w:val="B6CE9B82"/>
    <w:lvl w:ilvl="0" w:tplc="9698EC46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5B46FBA6">
      <w:numFmt w:val="bullet"/>
      <w:lvlText w:val="•"/>
      <w:lvlJc w:val="left"/>
      <w:pPr>
        <w:ind w:left="1080" w:hanging="360"/>
      </w:pPr>
      <w:rPr>
        <w:rFonts w:ascii="Arial" w:eastAsia="Calibri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8DA466D"/>
    <w:multiLevelType w:val="hybridMultilevel"/>
    <w:tmpl w:val="EA2420B2"/>
    <w:lvl w:ilvl="0" w:tplc="376A65FC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9F9484E"/>
    <w:multiLevelType w:val="hybridMultilevel"/>
    <w:tmpl w:val="581ECF36"/>
    <w:lvl w:ilvl="0" w:tplc="45A4238A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DF35DF3"/>
    <w:multiLevelType w:val="hybridMultilevel"/>
    <w:tmpl w:val="EAF8E3EA"/>
    <w:styleLink w:val="ImportedStyle2"/>
    <w:lvl w:ilvl="0" w:tplc="2332948C">
      <w:start w:val="1"/>
      <w:numFmt w:val="bullet"/>
      <w:lvlText w:val="·"/>
      <w:lvlJc w:val="left"/>
      <w:pPr>
        <w:ind w:left="1560" w:hanging="48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6A6AD8DA">
      <w:start w:val="1"/>
      <w:numFmt w:val="bullet"/>
      <w:lvlText w:val="■"/>
      <w:lvlJc w:val="left"/>
      <w:pPr>
        <w:ind w:left="204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B7328ED6">
      <w:start w:val="1"/>
      <w:numFmt w:val="bullet"/>
      <w:lvlText w:val="◆"/>
      <w:lvlJc w:val="left"/>
      <w:pPr>
        <w:ind w:left="252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323E000C">
      <w:start w:val="1"/>
      <w:numFmt w:val="bullet"/>
      <w:lvlText w:val="●"/>
      <w:lvlJc w:val="left"/>
      <w:pPr>
        <w:ind w:left="300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46A69B1E">
      <w:start w:val="1"/>
      <w:numFmt w:val="bullet"/>
      <w:lvlText w:val="■"/>
      <w:lvlJc w:val="left"/>
      <w:pPr>
        <w:ind w:left="348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764A5B10">
      <w:start w:val="1"/>
      <w:numFmt w:val="bullet"/>
      <w:lvlText w:val="◆"/>
      <w:lvlJc w:val="left"/>
      <w:pPr>
        <w:ind w:left="396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E9E0D982">
      <w:start w:val="1"/>
      <w:numFmt w:val="bullet"/>
      <w:lvlText w:val="●"/>
      <w:lvlJc w:val="left"/>
      <w:pPr>
        <w:ind w:left="444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D22EE4A0">
      <w:start w:val="1"/>
      <w:numFmt w:val="bullet"/>
      <w:lvlText w:val="■"/>
      <w:lvlJc w:val="left"/>
      <w:pPr>
        <w:ind w:left="492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67E8A598">
      <w:start w:val="1"/>
      <w:numFmt w:val="bullet"/>
      <w:lvlText w:val="◆"/>
      <w:lvlJc w:val="left"/>
      <w:pPr>
        <w:ind w:left="540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36" w15:restartNumberingAfterBreak="0">
    <w:nsid w:val="76A56184"/>
    <w:multiLevelType w:val="hybridMultilevel"/>
    <w:tmpl w:val="9FB42A90"/>
    <w:lvl w:ilvl="0" w:tplc="5694C9C4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7C16803"/>
    <w:multiLevelType w:val="hybridMultilevel"/>
    <w:tmpl w:val="FF90C930"/>
    <w:styleLink w:val="ImportedStyle4"/>
    <w:lvl w:ilvl="0" w:tplc="B484A36E">
      <w:start w:val="1"/>
      <w:numFmt w:val="bullet"/>
      <w:lvlText w:val="•"/>
      <w:lvlJc w:val="left"/>
      <w:pPr>
        <w:ind w:left="156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5FC439F6">
      <w:start w:val="1"/>
      <w:numFmt w:val="bullet"/>
      <w:lvlText w:val="•"/>
      <w:lvlJc w:val="left"/>
      <w:pPr>
        <w:ind w:left="120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085C3162">
      <w:start w:val="1"/>
      <w:numFmt w:val="bullet"/>
      <w:lvlText w:val="•"/>
      <w:lvlJc w:val="left"/>
      <w:pPr>
        <w:ind w:left="192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C6C407C6">
      <w:start w:val="1"/>
      <w:numFmt w:val="bullet"/>
      <w:lvlText w:val="•"/>
      <w:lvlJc w:val="left"/>
      <w:pPr>
        <w:ind w:left="264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9574E76A">
      <w:start w:val="1"/>
      <w:numFmt w:val="bullet"/>
      <w:lvlText w:val="•"/>
      <w:lvlJc w:val="left"/>
      <w:pPr>
        <w:ind w:left="336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65606924">
      <w:start w:val="1"/>
      <w:numFmt w:val="bullet"/>
      <w:lvlText w:val="•"/>
      <w:lvlJc w:val="left"/>
      <w:pPr>
        <w:ind w:left="408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EAE05BC6">
      <w:start w:val="1"/>
      <w:numFmt w:val="bullet"/>
      <w:lvlText w:val="•"/>
      <w:lvlJc w:val="left"/>
      <w:pPr>
        <w:ind w:left="480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218C56E2">
      <w:start w:val="1"/>
      <w:numFmt w:val="bullet"/>
      <w:lvlText w:val="•"/>
      <w:lvlJc w:val="left"/>
      <w:pPr>
        <w:ind w:left="552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8C9CA570">
      <w:start w:val="1"/>
      <w:numFmt w:val="bullet"/>
      <w:lvlText w:val="•"/>
      <w:lvlJc w:val="left"/>
      <w:pPr>
        <w:ind w:left="624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38" w15:restartNumberingAfterBreak="0">
    <w:nsid w:val="7CFF0AE8"/>
    <w:multiLevelType w:val="hybridMultilevel"/>
    <w:tmpl w:val="1CAA17CA"/>
    <w:lvl w:ilvl="0" w:tplc="6F8A73C6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E8763D0"/>
    <w:multiLevelType w:val="hybridMultilevel"/>
    <w:tmpl w:val="DD8A96E8"/>
    <w:styleLink w:val="ImportedStyle3"/>
    <w:lvl w:ilvl="0" w:tplc="C9BE1B4E">
      <w:start w:val="1"/>
      <w:numFmt w:val="bullet"/>
      <w:lvlText w:val="•"/>
      <w:lvlJc w:val="left"/>
      <w:pPr>
        <w:ind w:left="156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CAA6C83A">
      <w:start w:val="1"/>
      <w:numFmt w:val="bullet"/>
      <w:lvlText w:val="•"/>
      <w:lvlJc w:val="left"/>
      <w:pPr>
        <w:ind w:left="120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DB1C59E2">
      <w:start w:val="1"/>
      <w:numFmt w:val="bullet"/>
      <w:lvlText w:val="•"/>
      <w:lvlJc w:val="left"/>
      <w:pPr>
        <w:ind w:left="192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A070908E">
      <w:start w:val="1"/>
      <w:numFmt w:val="bullet"/>
      <w:lvlText w:val="•"/>
      <w:lvlJc w:val="left"/>
      <w:pPr>
        <w:ind w:left="264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0882BD72">
      <w:start w:val="1"/>
      <w:numFmt w:val="bullet"/>
      <w:lvlText w:val="•"/>
      <w:lvlJc w:val="left"/>
      <w:pPr>
        <w:ind w:left="336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43A8DB34">
      <w:start w:val="1"/>
      <w:numFmt w:val="bullet"/>
      <w:lvlText w:val="•"/>
      <w:lvlJc w:val="left"/>
      <w:pPr>
        <w:ind w:left="408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05DAD4B0">
      <w:start w:val="1"/>
      <w:numFmt w:val="bullet"/>
      <w:lvlText w:val="•"/>
      <w:lvlJc w:val="left"/>
      <w:pPr>
        <w:ind w:left="480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F7F07B84">
      <w:start w:val="1"/>
      <w:numFmt w:val="bullet"/>
      <w:lvlText w:val="•"/>
      <w:lvlJc w:val="left"/>
      <w:pPr>
        <w:ind w:left="552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D59073F0">
      <w:start w:val="1"/>
      <w:numFmt w:val="bullet"/>
      <w:lvlText w:val="•"/>
      <w:lvlJc w:val="left"/>
      <w:pPr>
        <w:ind w:left="624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num w:numId="1" w16cid:durableId="274212890">
    <w:abstractNumId w:val="25"/>
  </w:num>
  <w:num w:numId="2" w16cid:durableId="541744585">
    <w:abstractNumId w:val="26"/>
  </w:num>
  <w:num w:numId="3" w16cid:durableId="883055734">
    <w:abstractNumId w:val="23"/>
  </w:num>
  <w:num w:numId="4" w16cid:durableId="1657033091">
    <w:abstractNumId w:val="12"/>
  </w:num>
  <w:num w:numId="5" w16cid:durableId="1634601587">
    <w:abstractNumId w:val="35"/>
  </w:num>
  <w:num w:numId="6" w16cid:durableId="522282214">
    <w:abstractNumId w:val="39"/>
  </w:num>
  <w:num w:numId="7" w16cid:durableId="565147788">
    <w:abstractNumId w:val="37"/>
  </w:num>
  <w:num w:numId="8" w16cid:durableId="1998412240">
    <w:abstractNumId w:val="20"/>
  </w:num>
  <w:num w:numId="9" w16cid:durableId="1278022816">
    <w:abstractNumId w:val="28"/>
  </w:num>
  <w:num w:numId="10" w16cid:durableId="1743260736">
    <w:abstractNumId w:val="36"/>
  </w:num>
  <w:num w:numId="11" w16cid:durableId="509415735">
    <w:abstractNumId w:val="30"/>
  </w:num>
  <w:num w:numId="12" w16cid:durableId="817649075">
    <w:abstractNumId w:val="15"/>
  </w:num>
  <w:num w:numId="13" w16cid:durableId="251665552">
    <w:abstractNumId w:val="32"/>
  </w:num>
  <w:num w:numId="14" w16cid:durableId="1869097652">
    <w:abstractNumId w:val="16"/>
  </w:num>
  <w:num w:numId="15" w16cid:durableId="127818002">
    <w:abstractNumId w:val="34"/>
  </w:num>
  <w:num w:numId="16" w16cid:durableId="1098257077">
    <w:abstractNumId w:val="29"/>
  </w:num>
  <w:num w:numId="17" w16cid:durableId="1702434971">
    <w:abstractNumId w:val="18"/>
  </w:num>
  <w:num w:numId="18" w16cid:durableId="672993506">
    <w:abstractNumId w:val="17"/>
  </w:num>
  <w:num w:numId="19" w16cid:durableId="1589387949">
    <w:abstractNumId w:val="27"/>
  </w:num>
  <w:num w:numId="20" w16cid:durableId="196050088">
    <w:abstractNumId w:val="19"/>
  </w:num>
  <w:num w:numId="21" w16cid:durableId="257370513">
    <w:abstractNumId w:val="14"/>
  </w:num>
  <w:num w:numId="22" w16cid:durableId="1601987540">
    <w:abstractNumId w:val="22"/>
  </w:num>
  <w:num w:numId="23" w16cid:durableId="233131931">
    <w:abstractNumId w:val="33"/>
  </w:num>
  <w:num w:numId="24" w16cid:durableId="791246669">
    <w:abstractNumId w:val="11"/>
  </w:num>
  <w:num w:numId="25" w16cid:durableId="615871139">
    <w:abstractNumId w:val="21"/>
  </w:num>
  <w:num w:numId="26" w16cid:durableId="863596319">
    <w:abstractNumId w:val="24"/>
  </w:num>
  <w:num w:numId="27" w16cid:durableId="1134103291">
    <w:abstractNumId w:val="38"/>
  </w:num>
  <w:num w:numId="28" w16cid:durableId="2002931643">
    <w:abstractNumId w:val="31"/>
  </w:num>
  <w:num w:numId="29" w16cid:durableId="244807268">
    <w:abstractNumId w:val="13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s-CO" w:vendorID="64" w:dllVersion="6" w:nlCheck="1" w:checkStyle="0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s-ES_tradnl" w:vendorID="64" w:dllVersion="6" w:nlCheck="1" w:checkStyle="0"/>
  <w:activeWritingStyle w:appName="MSWord" w:lang="fr-FR" w:vendorID="64" w:dllVersion="6" w:nlCheck="1" w:checkStyle="0"/>
  <w:activeWritingStyle w:appName="MSWord" w:lang="es-ES" w:vendorID="64" w:dllVersion="6" w:nlCheck="1" w:checkStyle="0"/>
  <w:activeWritingStyle w:appName="MSWord" w:lang="es-PR" w:vendorID="64" w:dllVersion="6" w:nlCheck="1" w:checkStyle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I0NzWyNDKzMLYwMjRQ0lEKTi0uzszPAymwqAUAI2GgUywAAAA="/>
  </w:docVars>
  <w:rsids>
    <w:rsidRoot w:val="00AF2CD2"/>
    <w:rsid w:val="00003B09"/>
    <w:rsid w:val="00022DD5"/>
    <w:rsid w:val="000262A2"/>
    <w:rsid w:val="00026AB3"/>
    <w:rsid w:val="00030840"/>
    <w:rsid w:val="0004291E"/>
    <w:rsid w:val="000502C7"/>
    <w:rsid w:val="0006260B"/>
    <w:rsid w:val="000627AD"/>
    <w:rsid w:val="000630CB"/>
    <w:rsid w:val="0007305D"/>
    <w:rsid w:val="00082DA3"/>
    <w:rsid w:val="00083416"/>
    <w:rsid w:val="00095A05"/>
    <w:rsid w:val="000A3592"/>
    <w:rsid w:val="000A3DA5"/>
    <w:rsid w:val="000B1175"/>
    <w:rsid w:val="000B22D3"/>
    <w:rsid w:val="000B440D"/>
    <w:rsid w:val="000B4C4F"/>
    <w:rsid w:val="000B753A"/>
    <w:rsid w:val="000C38A4"/>
    <w:rsid w:val="000D4DEB"/>
    <w:rsid w:val="000E6332"/>
    <w:rsid w:val="000E63F2"/>
    <w:rsid w:val="000F261C"/>
    <w:rsid w:val="000F685B"/>
    <w:rsid w:val="0010261C"/>
    <w:rsid w:val="00102757"/>
    <w:rsid w:val="0011372F"/>
    <w:rsid w:val="00121AFB"/>
    <w:rsid w:val="00125D1D"/>
    <w:rsid w:val="00135356"/>
    <w:rsid w:val="001420FB"/>
    <w:rsid w:val="00151C95"/>
    <w:rsid w:val="00152F75"/>
    <w:rsid w:val="00154835"/>
    <w:rsid w:val="0016654D"/>
    <w:rsid w:val="00175BE4"/>
    <w:rsid w:val="0017648C"/>
    <w:rsid w:val="0018044A"/>
    <w:rsid w:val="001817A0"/>
    <w:rsid w:val="0018714B"/>
    <w:rsid w:val="00187C91"/>
    <w:rsid w:val="0019007F"/>
    <w:rsid w:val="00190B8E"/>
    <w:rsid w:val="00191C73"/>
    <w:rsid w:val="00197E1C"/>
    <w:rsid w:val="001A2FE2"/>
    <w:rsid w:val="001A3E98"/>
    <w:rsid w:val="001B0A78"/>
    <w:rsid w:val="001B4C9E"/>
    <w:rsid w:val="001B77F9"/>
    <w:rsid w:val="001C1D16"/>
    <w:rsid w:val="001C45ED"/>
    <w:rsid w:val="001C7ABF"/>
    <w:rsid w:val="001D0017"/>
    <w:rsid w:val="001D096F"/>
    <w:rsid w:val="001D7D56"/>
    <w:rsid w:val="001E1DD1"/>
    <w:rsid w:val="001E2E9E"/>
    <w:rsid w:val="001E4128"/>
    <w:rsid w:val="001E62DE"/>
    <w:rsid w:val="001E7919"/>
    <w:rsid w:val="001F068E"/>
    <w:rsid w:val="0020114A"/>
    <w:rsid w:val="00203C72"/>
    <w:rsid w:val="00204567"/>
    <w:rsid w:val="002172ED"/>
    <w:rsid w:val="00224745"/>
    <w:rsid w:val="00252149"/>
    <w:rsid w:val="00256567"/>
    <w:rsid w:val="00260E77"/>
    <w:rsid w:val="00262556"/>
    <w:rsid w:val="00266635"/>
    <w:rsid w:val="002707F2"/>
    <w:rsid w:val="00271A2D"/>
    <w:rsid w:val="00273AE8"/>
    <w:rsid w:val="00280B9D"/>
    <w:rsid w:val="00291BA5"/>
    <w:rsid w:val="0029212B"/>
    <w:rsid w:val="002A0792"/>
    <w:rsid w:val="002A4652"/>
    <w:rsid w:val="002B119E"/>
    <w:rsid w:val="002C0405"/>
    <w:rsid w:val="002C38FC"/>
    <w:rsid w:val="002C4B34"/>
    <w:rsid w:val="002C606E"/>
    <w:rsid w:val="002C7044"/>
    <w:rsid w:val="002D7EE3"/>
    <w:rsid w:val="002E39D5"/>
    <w:rsid w:val="002F5F71"/>
    <w:rsid w:val="002F7B1B"/>
    <w:rsid w:val="00307063"/>
    <w:rsid w:val="003138BC"/>
    <w:rsid w:val="00325D1D"/>
    <w:rsid w:val="003269B7"/>
    <w:rsid w:val="00327116"/>
    <w:rsid w:val="00331B5B"/>
    <w:rsid w:val="003335C6"/>
    <w:rsid w:val="003530E4"/>
    <w:rsid w:val="00362E5A"/>
    <w:rsid w:val="0037101B"/>
    <w:rsid w:val="00374B80"/>
    <w:rsid w:val="00375D61"/>
    <w:rsid w:val="00381397"/>
    <w:rsid w:val="00392F14"/>
    <w:rsid w:val="003A108A"/>
    <w:rsid w:val="003A4255"/>
    <w:rsid w:val="003A553E"/>
    <w:rsid w:val="003A798F"/>
    <w:rsid w:val="003A7AAB"/>
    <w:rsid w:val="003B1159"/>
    <w:rsid w:val="003B2BDB"/>
    <w:rsid w:val="003B5C34"/>
    <w:rsid w:val="003B6DEA"/>
    <w:rsid w:val="003C0643"/>
    <w:rsid w:val="003C3F79"/>
    <w:rsid w:val="003D10F3"/>
    <w:rsid w:val="003D5C61"/>
    <w:rsid w:val="003E2702"/>
    <w:rsid w:val="003F7667"/>
    <w:rsid w:val="00400F8C"/>
    <w:rsid w:val="00400FA7"/>
    <w:rsid w:val="004027E5"/>
    <w:rsid w:val="004051AE"/>
    <w:rsid w:val="00417563"/>
    <w:rsid w:val="00451306"/>
    <w:rsid w:val="004518CB"/>
    <w:rsid w:val="00453938"/>
    <w:rsid w:val="00456588"/>
    <w:rsid w:val="00457C97"/>
    <w:rsid w:val="00462273"/>
    <w:rsid w:val="004736C4"/>
    <w:rsid w:val="004763C7"/>
    <w:rsid w:val="00477E02"/>
    <w:rsid w:val="00483F69"/>
    <w:rsid w:val="00484E94"/>
    <w:rsid w:val="00490B44"/>
    <w:rsid w:val="00497B1E"/>
    <w:rsid w:val="004A19CA"/>
    <w:rsid w:val="004A1D96"/>
    <w:rsid w:val="004B6727"/>
    <w:rsid w:val="004D2484"/>
    <w:rsid w:val="004D413D"/>
    <w:rsid w:val="004E7385"/>
    <w:rsid w:val="004F6593"/>
    <w:rsid w:val="004F74DA"/>
    <w:rsid w:val="004F7589"/>
    <w:rsid w:val="00501237"/>
    <w:rsid w:val="0050598A"/>
    <w:rsid w:val="005121BF"/>
    <w:rsid w:val="00513533"/>
    <w:rsid w:val="00514B4E"/>
    <w:rsid w:val="005214EE"/>
    <w:rsid w:val="0052184E"/>
    <w:rsid w:val="0052564B"/>
    <w:rsid w:val="00525DF2"/>
    <w:rsid w:val="00530BD8"/>
    <w:rsid w:val="005331B5"/>
    <w:rsid w:val="00541F29"/>
    <w:rsid w:val="00542B82"/>
    <w:rsid w:val="005460B0"/>
    <w:rsid w:val="00552669"/>
    <w:rsid w:val="00555DFD"/>
    <w:rsid w:val="005565BE"/>
    <w:rsid w:val="00571A22"/>
    <w:rsid w:val="005722E8"/>
    <w:rsid w:val="0057352D"/>
    <w:rsid w:val="005801B8"/>
    <w:rsid w:val="0058143D"/>
    <w:rsid w:val="00581BF8"/>
    <w:rsid w:val="00583AB0"/>
    <w:rsid w:val="005A4062"/>
    <w:rsid w:val="005A7E93"/>
    <w:rsid w:val="005B1E85"/>
    <w:rsid w:val="005C4D84"/>
    <w:rsid w:val="005C68DD"/>
    <w:rsid w:val="005E1F90"/>
    <w:rsid w:val="005F2BF6"/>
    <w:rsid w:val="00616DD7"/>
    <w:rsid w:val="00626EC7"/>
    <w:rsid w:val="0063206B"/>
    <w:rsid w:val="006368A1"/>
    <w:rsid w:val="00637671"/>
    <w:rsid w:val="006474B2"/>
    <w:rsid w:val="00647D9A"/>
    <w:rsid w:val="006541D6"/>
    <w:rsid w:val="006550E1"/>
    <w:rsid w:val="00660101"/>
    <w:rsid w:val="00661DBA"/>
    <w:rsid w:val="00663899"/>
    <w:rsid w:val="00663A79"/>
    <w:rsid w:val="00673C70"/>
    <w:rsid w:val="00677D76"/>
    <w:rsid w:val="00680A64"/>
    <w:rsid w:val="00682C2B"/>
    <w:rsid w:val="00683667"/>
    <w:rsid w:val="00687731"/>
    <w:rsid w:val="006916CF"/>
    <w:rsid w:val="0069637D"/>
    <w:rsid w:val="00696745"/>
    <w:rsid w:val="006B015E"/>
    <w:rsid w:val="006B30DA"/>
    <w:rsid w:val="006C0B3F"/>
    <w:rsid w:val="006C7D42"/>
    <w:rsid w:val="006D75F8"/>
    <w:rsid w:val="006E05B2"/>
    <w:rsid w:val="006E51B7"/>
    <w:rsid w:val="006F212B"/>
    <w:rsid w:val="007017E8"/>
    <w:rsid w:val="00704912"/>
    <w:rsid w:val="00705198"/>
    <w:rsid w:val="00705DA2"/>
    <w:rsid w:val="007116D3"/>
    <w:rsid w:val="00712AAB"/>
    <w:rsid w:val="007252B5"/>
    <w:rsid w:val="00727967"/>
    <w:rsid w:val="00731168"/>
    <w:rsid w:val="00736A86"/>
    <w:rsid w:val="00744E0A"/>
    <w:rsid w:val="00747FC1"/>
    <w:rsid w:val="007518BF"/>
    <w:rsid w:val="00752A9A"/>
    <w:rsid w:val="00756CB4"/>
    <w:rsid w:val="007610B3"/>
    <w:rsid w:val="00773CE2"/>
    <w:rsid w:val="0078112E"/>
    <w:rsid w:val="00781836"/>
    <w:rsid w:val="00787337"/>
    <w:rsid w:val="00792310"/>
    <w:rsid w:val="007A1565"/>
    <w:rsid w:val="007A1C7F"/>
    <w:rsid w:val="007B7386"/>
    <w:rsid w:val="007C71D3"/>
    <w:rsid w:val="007C7FA3"/>
    <w:rsid w:val="007C7FF6"/>
    <w:rsid w:val="007D6615"/>
    <w:rsid w:val="007F2E6C"/>
    <w:rsid w:val="008009E0"/>
    <w:rsid w:val="00801E85"/>
    <w:rsid w:val="0080616D"/>
    <w:rsid w:val="00821853"/>
    <w:rsid w:val="00827015"/>
    <w:rsid w:val="00835C1D"/>
    <w:rsid w:val="00836A88"/>
    <w:rsid w:val="008463F9"/>
    <w:rsid w:val="00853055"/>
    <w:rsid w:val="0087326F"/>
    <w:rsid w:val="00873E6A"/>
    <w:rsid w:val="008841FA"/>
    <w:rsid w:val="008867CB"/>
    <w:rsid w:val="00891DED"/>
    <w:rsid w:val="00895D74"/>
    <w:rsid w:val="008A5C0B"/>
    <w:rsid w:val="008B430C"/>
    <w:rsid w:val="008B5DD6"/>
    <w:rsid w:val="008B77C3"/>
    <w:rsid w:val="008D27BB"/>
    <w:rsid w:val="008E37D9"/>
    <w:rsid w:val="008F2309"/>
    <w:rsid w:val="008F4C97"/>
    <w:rsid w:val="008F6A10"/>
    <w:rsid w:val="0090110B"/>
    <w:rsid w:val="0090377C"/>
    <w:rsid w:val="00906018"/>
    <w:rsid w:val="009219C2"/>
    <w:rsid w:val="0092263F"/>
    <w:rsid w:val="00924706"/>
    <w:rsid w:val="00926F2D"/>
    <w:rsid w:val="00941549"/>
    <w:rsid w:val="00943796"/>
    <w:rsid w:val="0095390E"/>
    <w:rsid w:val="00953BDA"/>
    <w:rsid w:val="00962B95"/>
    <w:rsid w:val="00965550"/>
    <w:rsid w:val="00965A8A"/>
    <w:rsid w:val="00971BDE"/>
    <w:rsid w:val="00974722"/>
    <w:rsid w:val="0098135E"/>
    <w:rsid w:val="00987A86"/>
    <w:rsid w:val="00994F3E"/>
    <w:rsid w:val="00997172"/>
    <w:rsid w:val="009A434F"/>
    <w:rsid w:val="009B4E84"/>
    <w:rsid w:val="009B7F51"/>
    <w:rsid w:val="009C192E"/>
    <w:rsid w:val="009D77C9"/>
    <w:rsid w:val="009F1CA0"/>
    <w:rsid w:val="00A01BBA"/>
    <w:rsid w:val="00A044D4"/>
    <w:rsid w:val="00A14B6D"/>
    <w:rsid w:val="00A35AC9"/>
    <w:rsid w:val="00A456D3"/>
    <w:rsid w:val="00A50C21"/>
    <w:rsid w:val="00A523AD"/>
    <w:rsid w:val="00A57E6A"/>
    <w:rsid w:val="00A57F61"/>
    <w:rsid w:val="00A613FE"/>
    <w:rsid w:val="00A64D0A"/>
    <w:rsid w:val="00A679B2"/>
    <w:rsid w:val="00A815C8"/>
    <w:rsid w:val="00A90657"/>
    <w:rsid w:val="00A91079"/>
    <w:rsid w:val="00A91164"/>
    <w:rsid w:val="00AB23F8"/>
    <w:rsid w:val="00AC0FA9"/>
    <w:rsid w:val="00AC69A1"/>
    <w:rsid w:val="00AC6FB9"/>
    <w:rsid w:val="00AC7389"/>
    <w:rsid w:val="00AD5533"/>
    <w:rsid w:val="00AD6B9B"/>
    <w:rsid w:val="00AE2916"/>
    <w:rsid w:val="00AF0626"/>
    <w:rsid w:val="00AF2CD2"/>
    <w:rsid w:val="00AF3B0F"/>
    <w:rsid w:val="00AF78C9"/>
    <w:rsid w:val="00B13947"/>
    <w:rsid w:val="00B1702A"/>
    <w:rsid w:val="00B21F88"/>
    <w:rsid w:val="00B24B97"/>
    <w:rsid w:val="00B259A9"/>
    <w:rsid w:val="00B354BB"/>
    <w:rsid w:val="00B378DF"/>
    <w:rsid w:val="00B467E5"/>
    <w:rsid w:val="00B53012"/>
    <w:rsid w:val="00B539BA"/>
    <w:rsid w:val="00B57FD9"/>
    <w:rsid w:val="00B64671"/>
    <w:rsid w:val="00B67DE4"/>
    <w:rsid w:val="00B73276"/>
    <w:rsid w:val="00B756C1"/>
    <w:rsid w:val="00B84E6F"/>
    <w:rsid w:val="00B90077"/>
    <w:rsid w:val="00BA73A5"/>
    <w:rsid w:val="00BA7F51"/>
    <w:rsid w:val="00BB0F2D"/>
    <w:rsid w:val="00BB101A"/>
    <w:rsid w:val="00BB6883"/>
    <w:rsid w:val="00BC5113"/>
    <w:rsid w:val="00BC6C41"/>
    <w:rsid w:val="00BD0DE1"/>
    <w:rsid w:val="00BD4260"/>
    <w:rsid w:val="00BF0F56"/>
    <w:rsid w:val="00BF6976"/>
    <w:rsid w:val="00BF71EE"/>
    <w:rsid w:val="00BF7585"/>
    <w:rsid w:val="00C0139F"/>
    <w:rsid w:val="00C07374"/>
    <w:rsid w:val="00C211CA"/>
    <w:rsid w:val="00C2273B"/>
    <w:rsid w:val="00C25C8D"/>
    <w:rsid w:val="00C36649"/>
    <w:rsid w:val="00C42F0A"/>
    <w:rsid w:val="00C432AF"/>
    <w:rsid w:val="00C45D4E"/>
    <w:rsid w:val="00C468C8"/>
    <w:rsid w:val="00C46A1F"/>
    <w:rsid w:val="00C72651"/>
    <w:rsid w:val="00C75005"/>
    <w:rsid w:val="00C808DC"/>
    <w:rsid w:val="00C85C6B"/>
    <w:rsid w:val="00C86D52"/>
    <w:rsid w:val="00C904C6"/>
    <w:rsid w:val="00C91391"/>
    <w:rsid w:val="00C964A5"/>
    <w:rsid w:val="00CA2DDA"/>
    <w:rsid w:val="00CA7355"/>
    <w:rsid w:val="00CB390A"/>
    <w:rsid w:val="00CC1FFB"/>
    <w:rsid w:val="00CC35E4"/>
    <w:rsid w:val="00CC6CBA"/>
    <w:rsid w:val="00CD0CDC"/>
    <w:rsid w:val="00CD4B9C"/>
    <w:rsid w:val="00CE5747"/>
    <w:rsid w:val="00CE74DA"/>
    <w:rsid w:val="00CF15D2"/>
    <w:rsid w:val="00CF356C"/>
    <w:rsid w:val="00CF68B1"/>
    <w:rsid w:val="00CF70E8"/>
    <w:rsid w:val="00D013BA"/>
    <w:rsid w:val="00D04C9A"/>
    <w:rsid w:val="00D1286E"/>
    <w:rsid w:val="00D245F8"/>
    <w:rsid w:val="00D34168"/>
    <w:rsid w:val="00D53305"/>
    <w:rsid w:val="00D5354A"/>
    <w:rsid w:val="00D55B4C"/>
    <w:rsid w:val="00D56F2D"/>
    <w:rsid w:val="00D617CD"/>
    <w:rsid w:val="00D65536"/>
    <w:rsid w:val="00D75225"/>
    <w:rsid w:val="00D8158B"/>
    <w:rsid w:val="00D84ACE"/>
    <w:rsid w:val="00D85EB7"/>
    <w:rsid w:val="00D86CB7"/>
    <w:rsid w:val="00D8765A"/>
    <w:rsid w:val="00DA2015"/>
    <w:rsid w:val="00DB2D0F"/>
    <w:rsid w:val="00DB5347"/>
    <w:rsid w:val="00DC0007"/>
    <w:rsid w:val="00DC4DA8"/>
    <w:rsid w:val="00DC7705"/>
    <w:rsid w:val="00DD19ED"/>
    <w:rsid w:val="00DD333C"/>
    <w:rsid w:val="00DD366B"/>
    <w:rsid w:val="00DF35B1"/>
    <w:rsid w:val="00DF7245"/>
    <w:rsid w:val="00E03535"/>
    <w:rsid w:val="00E04684"/>
    <w:rsid w:val="00E112D9"/>
    <w:rsid w:val="00E11B29"/>
    <w:rsid w:val="00E14A90"/>
    <w:rsid w:val="00E16581"/>
    <w:rsid w:val="00E21B70"/>
    <w:rsid w:val="00E24E2A"/>
    <w:rsid w:val="00E2616E"/>
    <w:rsid w:val="00E34077"/>
    <w:rsid w:val="00E36C1B"/>
    <w:rsid w:val="00E44A6A"/>
    <w:rsid w:val="00E44C3B"/>
    <w:rsid w:val="00E6016F"/>
    <w:rsid w:val="00E60653"/>
    <w:rsid w:val="00E6163C"/>
    <w:rsid w:val="00E64877"/>
    <w:rsid w:val="00E70BA8"/>
    <w:rsid w:val="00E73DC7"/>
    <w:rsid w:val="00E830CD"/>
    <w:rsid w:val="00E87013"/>
    <w:rsid w:val="00E91B89"/>
    <w:rsid w:val="00EA0468"/>
    <w:rsid w:val="00EA6AAF"/>
    <w:rsid w:val="00EB4EF3"/>
    <w:rsid w:val="00EE065A"/>
    <w:rsid w:val="00EE7503"/>
    <w:rsid w:val="00EF4278"/>
    <w:rsid w:val="00F02EA3"/>
    <w:rsid w:val="00F11448"/>
    <w:rsid w:val="00F13BE6"/>
    <w:rsid w:val="00F22441"/>
    <w:rsid w:val="00F26C0F"/>
    <w:rsid w:val="00F473E7"/>
    <w:rsid w:val="00F53C04"/>
    <w:rsid w:val="00F606EE"/>
    <w:rsid w:val="00F633EE"/>
    <w:rsid w:val="00F66C8D"/>
    <w:rsid w:val="00F713C0"/>
    <w:rsid w:val="00F736D8"/>
    <w:rsid w:val="00F80235"/>
    <w:rsid w:val="00F86498"/>
    <w:rsid w:val="00F87B64"/>
    <w:rsid w:val="00F91B66"/>
    <w:rsid w:val="00F91D9C"/>
    <w:rsid w:val="00FA64A0"/>
    <w:rsid w:val="00FB2D5F"/>
    <w:rsid w:val="00FC025F"/>
    <w:rsid w:val="00FC4833"/>
    <w:rsid w:val="00FD4966"/>
    <w:rsid w:val="00FE0E64"/>
    <w:rsid w:val="00FE301B"/>
    <w:rsid w:val="00FE54BD"/>
    <w:rsid w:val="00FF1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23BC29"/>
  <w15:chartTrackingRefBased/>
  <w15:docId w15:val="{279A62B6-5ED6-400E-94E4-B587040E8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112E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78112E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0D4DEB"/>
    <w:pPr>
      <w:keepNext/>
      <w:spacing w:after="0" w:line="240" w:lineRule="auto"/>
      <w:outlineLvl w:val="2"/>
    </w:pPr>
    <w:rPr>
      <w:rFonts w:ascii="Times New Roman" w:eastAsia="Times New Roman" w:hAnsi="Times New Roman"/>
      <w:i/>
      <w:szCs w:val="20"/>
    </w:rPr>
  </w:style>
  <w:style w:type="paragraph" w:styleId="Heading4">
    <w:name w:val="heading 4"/>
    <w:basedOn w:val="Normal"/>
    <w:next w:val="Normal"/>
    <w:link w:val="Heading4Char"/>
    <w:qFormat/>
    <w:rsid w:val="000D4DEB"/>
    <w:pPr>
      <w:keepNext/>
      <w:spacing w:after="0" w:line="240" w:lineRule="auto"/>
      <w:outlineLvl w:val="3"/>
    </w:pPr>
    <w:rPr>
      <w:rFonts w:ascii="Times New Roman" w:eastAsia="Times New Roman" w:hAnsi="Times New Roman"/>
      <w:b/>
      <w:szCs w:val="20"/>
    </w:rPr>
  </w:style>
  <w:style w:type="paragraph" w:styleId="Heading5">
    <w:name w:val="heading 5"/>
    <w:basedOn w:val="Normal"/>
    <w:next w:val="Normal"/>
    <w:link w:val="Heading5Char"/>
    <w:qFormat/>
    <w:rsid w:val="000D4DEB"/>
    <w:pPr>
      <w:keepNext/>
      <w:spacing w:after="0" w:line="240" w:lineRule="auto"/>
      <w:outlineLvl w:val="4"/>
    </w:pPr>
    <w:rPr>
      <w:rFonts w:ascii="Times New Roman" w:eastAsia="Times New Roman" w:hAnsi="Times New Roman"/>
      <w:szCs w:val="20"/>
      <w:u w:val="singl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12E"/>
    <w:pPr>
      <w:spacing w:before="240" w:after="60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qFormat/>
    <w:rsid w:val="000D4DEB"/>
    <w:pPr>
      <w:keepNext/>
      <w:spacing w:after="0" w:line="240" w:lineRule="auto"/>
      <w:outlineLvl w:val="6"/>
    </w:pPr>
    <w:rPr>
      <w:rFonts w:ascii="Times New Roman" w:eastAsia="Times New Roman" w:hAnsi="Times New Roman"/>
      <w:b/>
      <w:sz w:val="20"/>
      <w:szCs w:val="20"/>
    </w:rPr>
  </w:style>
  <w:style w:type="paragraph" w:styleId="Heading8">
    <w:name w:val="heading 8"/>
    <w:basedOn w:val="Normal"/>
    <w:next w:val="Normal"/>
    <w:link w:val="Heading8Char"/>
    <w:qFormat/>
    <w:rsid w:val="000D4DEB"/>
    <w:pPr>
      <w:keepNext/>
      <w:spacing w:after="0" w:line="240" w:lineRule="auto"/>
      <w:outlineLvl w:val="7"/>
    </w:pPr>
    <w:rPr>
      <w:rFonts w:ascii="Times New Roman" w:eastAsia="Times New Roman" w:hAnsi="Times New Roman"/>
      <w:b/>
      <w:bCs/>
      <w:sz w:val="28"/>
      <w:szCs w:val="20"/>
    </w:rPr>
  </w:style>
  <w:style w:type="paragraph" w:styleId="Heading9">
    <w:name w:val="heading 9"/>
    <w:basedOn w:val="Normal"/>
    <w:next w:val="Normal"/>
    <w:link w:val="Heading9Char"/>
    <w:qFormat/>
    <w:rsid w:val="000D4DEB"/>
    <w:pPr>
      <w:keepNext/>
      <w:pBdr>
        <w:bottom w:val="single" w:sz="6" w:space="1" w:color="auto"/>
      </w:pBdr>
      <w:spacing w:after="0" w:line="240" w:lineRule="auto"/>
      <w:jc w:val="center"/>
      <w:outlineLvl w:val="8"/>
    </w:pPr>
    <w:rPr>
      <w:rFonts w:ascii="Times New Roman" w:eastAsia="Times New Roman" w:hAnsi="Times New Roman"/>
      <w:b/>
      <w:i/>
      <w:sz w:val="32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F2C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2CD2"/>
  </w:style>
  <w:style w:type="paragraph" w:styleId="Footer">
    <w:name w:val="footer"/>
    <w:basedOn w:val="Normal"/>
    <w:link w:val="FooterChar"/>
    <w:uiPriority w:val="99"/>
    <w:unhideWhenUsed/>
    <w:rsid w:val="00AF2C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2CD2"/>
  </w:style>
  <w:style w:type="paragraph" w:styleId="BalloonText">
    <w:name w:val="Balloon Text"/>
    <w:basedOn w:val="Normal"/>
    <w:link w:val="BalloonTextChar"/>
    <w:uiPriority w:val="99"/>
    <w:semiHidden/>
    <w:unhideWhenUsed/>
    <w:rsid w:val="00AF2C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F2CD2"/>
    <w:rPr>
      <w:rFonts w:ascii="Tahoma" w:hAnsi="Tahoma" w:cs="Tahoma"/>
      <w:sz w:val="16"/>
      <w:szCs w:val="16"/>
    </w:rPr>
  </w:style>
  <w:style w:type="paragraph" w:styleId="BodyText3">
    <w:name w:val="Body Text 3"/>
    <w:basedOn w:val="Normal"/>
    <w:link w:val="BodyText3Char"/>
    <w:rsid w:val="00AF2CD2"/>
    <w:pPr>
      <w:spacing w:after="0" w:line="240" w:lineRule="auto"/>
      <w:jc w:val="center"/>
    </w:pPr>
    <w:rPr>
      <w:rFonts w:ascii="Times New Roman" w:eastAsia="Times New Roman" w:hAnsi="Times New Roman"/>
      <w:b/>
      <w:bCs/>
      <w:noProof/>
      <w:sz w:val="16"/>
      <w:szCs w:val="20"/>
    </w:rPr>
  </w:style>
  <w:style w:type="character" w:customStyle="1" w:styleId="BodyText3Char">
    <w:name w:val="Body Text 3 Char"/>
    <w:link w:val="BodyText3"/>
    <w:rsid w:val="00AF2CD2"/>
    <w:rPr>
      <w:rFonts w:ascii="Times New Roman" w:eastAsia="Times New Roman" w:hAnsi="Times New Roman" w:cs="Times New Roman"/>
      <w:b/>
      <w:bCs/>
      <w:noProof/>
      <w:sz w:val="16"/>
      <w:szCs w:val="20"/>
    </w:rPr>
  </w:style>
  <w:style w:type="character" w:styleId="Hyperlink">
    <w:name w:val="Hyperlink"/>
    <w:uiPriority w:val="99"/>
    <w:unhideWhenUsed/>
    <w:rsid w:val="00AF2CD2"/>
    <w:rPr>
      <w:color w:val="0000FF"/>
      <w:u w:val="single"/>
    </w:rPr>
  </w:style>
  <w:style w:type="paragraph" w:styleId="NoSpacing">
    <w:name w:val="No Spacing"/>
    <w:link w:val="NoSpacingChar"/>
    <w:qFormat/>
    <w:rsid w:val="00673C70"/>
    <w:rPr>
      <w:sz w:val="22"/>
      <w:szCs w:val="22"/>
      <w:lang w:val="en-US" w:eastAsia="en-US"/>
    </w:rPr>
  </w:style>
  <w:style w:type="character" w:customStyle="1" w:styleId="tl8wme">
    <w:name w:val="tl8wme"/>
    <w:rsid w:val="00683667"/>
  </w:style>
  <w:style w:type="paragraph" w:styleId="BodyText">
    <w:name w:val="Body Text"/>
    <w:basedOn w:val="Normal"/>
    <w:link w:val="BodyTextChar"/>
    <w:uiPriority w:val="99"/>
    <w:semiHidden/>
    <w:unhideWhenUsed/>
    <w:rsid w:val="000D4DEB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0D4DEB"/>
    <w:rPr>
      <w:sz w:val="22"/>
      <w:szCs w:val="22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0D4DEB"/>
    <w:pPr>
      <w:spacing w:after="120" w:line="480" w:lineRule="auto"/>
    </w:pPr>
  </w:style>
  <w:style w:type="character" w:customStyle="1" w:styleId="BodyText2Char">
    <w:name w:val="Body Text 2 Char"/>
    <w:link w:val="BodyText2"/>
    <w:uiPriority w:val="99"/>
    <w:semiHidden/>
    <w:rsid w:val="000D4DEB"/>
    <w:rPr>
      <w:sz w:val="22"/>
      <w:szCs w:val="22"/>
    </w:rPr>
  </w:style>
  <w:style w:type="character" w:customStyle="1" w:styleId="Heading3Char">
    <w:name w:val="Heading 3 Char"/>
    <w:link w:val="Heading3"/>
    <w:rsid w:val="000D4DEB"/>
    <w:rPr>
      <w:rFonts w:ascii="Times New Roman" w:eastAsia="Times New Roman" w:hAnsi="Times New Roman"/>
      <w:i/>
      <w:sz w:val="22"/>
    </w:rPr>
  </w:style>
  <w:style w:type="character" w:customStyle="1" w:styleId="Heading4Char">
    <w:name w:val="Heading 4 Char"/>
    <w:link w:val="Heading4"/>
    <w:rsid w:val="000D4DEB"/>
    <w:rPr>
      <w:rFonts w:ascii="Times New Roman" w:eastAsia="Times New Roman" w:hAnsi="Times New Roman"/>
      <w:b/>
      <w:sz w:val="22"/>
    </w:rPr>
  </w:style>
  <w:style w:type="character" w:customStyle="1" w:styleId="Heading5Char">
    <w:name w:val="Heading 5 Char"/>
    <w:link w:val="Heading5"/>
    <w:rsid w:val="000D4DEB"/>
    <w:rPr>
      <w:rFonts w:ascii="Times New Roman" w:eastAsia="Times New Roman" w:hAnsi="Times New Roman"/>
      <w:sz w:val="22"/>
      <w:u w:val="single"/>
    </w:rPr>
  </w:style>
  <w:style w:type="character" w:customStyle="1" w:styleId="Heading7Char">
    <w:name w:val="Heading 7 Char"/>
    <w:link w:val="Heading7"/>
    <w:rsid w:val="000D4DEB"/>
    <w:rPr>
      <w:rFonts w:ascii="Times New Roman" w:eastAsia="Times New Roman" w:hAnsi="Times New Roman"/>
      <w:b/>
    </w:rPr>
  </w:style>
  <w:style w:type="character" w:customStyle="1" w:styleId="Heading8Char">
    <w:name w:val="Heading 8 Char"/>
    <w:link w:val="Heading8"/>
    <w:rsid w:val="000D4DEB"/>
    <w:rPr>
      <w:rFonts w:ascii="Times New Roman" w:eastAsia="Times New Roman" w:hAnsi="Times New Roman"/>
      <w:b/>
      <w:bCs/>
      <w:sz w:val="28"/>
    </w:rPr>
  </w:style>
  <w:style w:type="character" w:customStyle="1" w:styleId="Heading9Char">
    <w:name w:val="Heading 9 Char"/>
    <w:link w:val="Heading9"/>
    <w:rsid w:val="000D4DEB"/>
    <w:rPr>
      <w:rFonts w:ascii="Times New Roman" w:eastAsia="Times New Roman" w:hAnsi="Times New Roman"/>
      <w:b/>
      <w:i/>
      <w:sz w:val="32"/>
    </w:rPr>
  </w:style>
  <w:style w:type="paragraph" w:styleId="NormalWeb">
    <w:name w:val="Normal (Web)"/>
    <w:basedOn w:val="Normal"/>
    <w:uiPriority w:val="99"/>
    <w:unhideWhenUsed/>
    <w:rsid w:val="000D4DE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0D4DEB"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</w:rPr>
  </w:style>
  <w:style w:type="character" w:customStyle="1" w:styleId="Heading6Char">
    <w:name w:val="Heading 6 Char"/>
    <w:link w:val="Heading6"/>
    <w:uiPriority w:val="9"/>
    <w:semiHidden/>
    <w:rsid w:val="0078112E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Heading1Char">
    <w:name w:val="Heading 1 Char"/>
    <w:link w:val="Heading1"/>
    <w:uiPriority w:val="9"/>
    <w:rsid w:val="0078112E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uiPriority w:val="9"/>
    <w:semiHidden/>
    <w:rsid w:val="0078112E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78112E"/>
    <w:pPr>
      <w:spacing w:after="120" w:line="480" w:lineRule="auto"/>
      <w:ind w:left="360"/>
    </w:pPr>
  </w:style>
  <w:style w:type="character" w:customStyle="1" w:styleId="BodyTextIndent2Char">
    <w:name w:val="Body Text Indent 2 Char"/>
    <w:link w:val="BodyTextIndent2"/>
    <w:uiPriority w:val="99"/>
    <w:semiHidden/>
    <w:rsid w:val="0078112E"/>
    <w:rPr>
      <w:sz w:val="22"/>
      <w:szCs w:val="22"/>
    </w:rPr>
  </w:style>
  <w:style w:type="paragraph" w:customStyle="1" w:styleId="Normal10pt">
    <w:name w:val="Normal + 10 pt"/>
    <w:basedOn w:val="Normal"/>
    <w:uiPriority w:val="99"/>
    <w:rsid w:val="0078112E"/>
    <w:pPr>
      <w:widowControl w:val="0"/>
      <w:shd w:val="clear" w:color="auto" w:fill="FFFFFF"/>
      <w:tabs>
        <w:tab w:val="num" w:pos="1080"/>
      </w:tabs>
      <w:suppressAutoHyphens/>
      <w:spacing w:after="0" w:line="240" w:lineRule="auto"/>
      <w:ind w:left="1080" w:hanging="360"/>
    </w:pPr>
    <w:rPr>
      <w:rFonts w:ascii="Arial" w:eastAsia="Times New Roman" w:hAnsi="Arial" w:cs="Arial"/>
      <w:color w:val="222222"/>
      <w:sz w:val="17"/>
      <w:szCs w:val="17"/>
      <w:lang w:eastAsia="ar-SA"/>
    </w:rPr>
  </w:style>
  <w:style w:type="paragraph" w:styleId="ListBullet">
    <w:name w:val="List Bullet"/>
    <w:basedOn w:val="Normal"/>
    <w:uiPriority w:val="9"/>
    <w:qFormat/>
    <w:rsid w:val="00477E02"/>
    <w:pPr>
      <w:numPr>
        <w:numId w:val="1"/>
      </w:numPr>
      <w:tabs>
        <w:tab w:val="clear" w:pos="216"/>
        <w:tab w:val="num" w:pos="360"/>
      </w:tabs>
      <w:spacing w:before="200" w:after="120"/>
      <w:ind w:left="0" w:firstLine="0"/>
    </w:pPr>
    <w:rPr>
      <w:rFonts w:ascii="Tahoma" w:eastAsia="Times New Roman" w:hAnsi="Tahoma"/>
      <w:sz w:val="20"/>
      <w:szCs w:val="20"/>
      <w:lang w:eastAsia="ja-JP"/>
    </w:rPr>
  </w:style>
  <w:style w:type="character" w:customStyle="1" w:styleId="stl13">
    <w:name w:val="stl_13"/>
    <w:rsid w:val="00AC7389"/>
  </w:style>
  <w:style w:type="character" w:customStyle="1" w:styleId="stl11">
    <w:name w:val="stl_11"/>
    <w:rsid w:val="00AC7389"/>
  </w:style>
  <w:style w:type="character" w:customStyle="1" w:styleId="stl09">
    <w:name w:val="stl_09"/>
    <w:rsid w:val="00AC7389"/>
  </w:style>
  <w:style w:type="character" w:customStyle="1" w:styleId="stl10">
    <w:name w:val="stl_10"/>
    <w:rsid w:val="00AC7389"/>
  </w:style>
  <w:style w:type="character" w:customStyle="1" w:styleId="stl07">
    <w:name w:val="stl_07"/>
    <w:rsid w:val="00197E1C"/>
  </w:style>
  <w:style w:type="character" w:customStyle="1" w:styleId="stl12">
    <w:name w:val="stl_12"/>
    <w:rsid w:val="00197E1C"/>
  </w:style>
  <w:style w:type="paragraph" w:customStyle="1" w:styleId="DefaultText">
    <w:name w:val="Default Text"/>
    <w:basedOn w:val="Normal"/>
    <w:rsid w:val="00C75005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/>
      <w:sz w:val="24"/>
      <w:szCs w:val="24"/>
      <w:lang w:eastAsia="en-GB"/>
    </w:rPr>
  </w:style>
  <w:style w:type="numbering" w:customStyle="1" w:styleId="ImportedStyle7">
    <w:name w:val="Imported Style 7"/>
    <w:rsid w:val="00705DA2"/>
    <w:pPr>
      <w:numPr>
        <w:numId w:val="2"/>
      </w:numPr>
    </w:pPr>
  </w:style>
  <w:style w:type="paragraph" w:customStyle="1" w:styleId="Body">
    <w:name w:val="Body"/>
    <w:rsid w:val="00705DA2"/>
    <w:pPr>
      <w:widowControl w:val="0"/>
      <w:pBdr>
        <w:top w:val="nil"/>
        <w:left w:val="nil"/>
        <w:bottom w:val="nil"/>
        <w:right w:val="nil"/>
        <w:between w:val="nil"/>
        <w:bar w:val="nil"/>
      </w:pBdr>
      <w:jc w:val="both"/>
    </w:pPr>
    <w:rPr>
      <w:rFonts w:ascii="Cambria" w:eastAsia="Arial Unicode MS" w:hAnsi="Cambria" w:cs="Arial Unicode MS"/>
      <w:color w:val="000000"/>
      <w:kern w:val="2"/>
      <w:sz w:val="21"/>
      <w:szCs w:val="21"/>
      <w:u w:color="000000"/>
      <w:bdr w:val="nil"/>
      <w:lang w:val="es-ES_tradnl" w:eastAsia="en-US"/>
    </w:rPr>
  </w:style>
  <w:style w:type="numbering" w:customStyle="1" w:styleId="ImportedStyle8">
    <w:name w:val="Imported Style 8"/>
    <w:rsid w:val="00747FC1"/>
    <w:pPr>
      <w:numPr>
        <w:numId w:val="3"/>
      </w:numPr>
    </w:pPr>
  </w:style>
  <w:style w:type="numbering" w:customStyle="1" w:styleId="ImportedStyle1">
    <w:name w:val="Imported Style 1"/>
    <w:rsid w:val="00747FC1"/>
    <w:pPr>
      <w:numPr>
        <w:numId w:val="4"/>
      </w:numPr>
    </w:pPr>
  </w:style>
  <w:style w:type="numbering" w:customStyle="1" w:styleId="ImportedStyle2">
    <w:name w:val="Imported Style 2"/>
    <w:rsid w:val="00747FC1"/>
    <w:pPr>
      <w:numPr>
        <w:numId w:val="5"/>
      </w:numPr>
    </w:pPr>
  </w:style>
  <w:style w:type="numbering" w:customStyle="1" w:styleId="ImportedStyle3">
    <w:name w:val="Imported Style 3"/>
    <w:rsid w:val="00747FC1"/>
    <w:pPr>
      <w:numPr>
        <w:numId w:val="6"/>
      </w:numPr>
    </w:pPr>
  </w:style>
  <w:style w:type="numbering" w:customStyle="1" w:styleId="ImportedStyle4">
    <w:name w:val="Imported Style 4"/>
    <w:rsid w:val="00747FC1"/>
    <w:pPr>
      <w:numPr>
        <w:numId w:val="7"/>
      </w:numPr>
    </w:pPr>
  </w:style>
  <w:style w:type="paragraph" w:customStyle="1" w:styleId="Default">
    <w:name w:val="Default"/>
    <w:rsid w:val="00747FC1"/>
    <w:pPr>
      <w:widowControl w:val="0"/>
      <w:pBdr>
        <w:top w:val="nil"/>
        <w:left w:val="nil"/>
        <w:bottom w:val="nil"/>
        <w:right w:val="nil"/>
        <w:between w:val="nil"/>
        <w:bar w:val="nil"/>
      </w:pBdr>
      <w:jc w:val="both"/>
    </w:pPr>
    <w:rPr>
      <w:rFonts w:eastAsia="Arial Unicode MS" w:cs="Arial Unicode MS"/>
      <w:color w:val="000000"/>
      <w:sz w:val="24"/>
      <w:szCs w:val="24"/>
      <w:u w:color="000000"/>
      <w:bdr w:val="nil"/>
      <w:lang w:val="en-US" w:eastAsia="en-US"/>
    </w:rPr>
  </w:style>
  <w:style w:type="numbering" w:customStyle="1" w:styleId="ImportedStyle5">
    <w:name w:val="Imported Style 5"/>
    <w:rsid w:val="00747FC1"/>
    <w:pPr>
      <w:numPr>
        <w:numId w:val="8"/>
      </w:numPr>
    </w:pPr>
  </w:style>
  <w:style w:type="numbering" w:customStyle="1" w:styleId="ImportedStyle6">
    <w:name w:val="Imported Style 6"/>
    <w:rsid w:val="00747FC1"/>
    <w:pPr>
      <w:numPr>
        <w:numId w:val="9"/>
      </w:numPr>
    </w:pPr>
  </w:style>
  <w:style w:type="character" w:customStyle="1" w:styleId="ListParagraphChar">
    <w:name w:val="List Paragraph Char"/>
    <w:link w:val="ListParagraph"/>
    <w:uiPriority w:val="34"/>
    <w:rsid w:val="008B77C3"/>
    <w:rPr>
      <w:rFonts w:ascii="Times New Roman" w:eastAsia="Times New Roman" w:hAnsi="Times New Roman"/>
    </w:rPr>
  </w:style>
  <w:style w:type="paragraph" w:customStyle="1" w:styleId="ResumeText">
    <w:name w:val="Resume Text"/>
    <w:basedOn w:val="Normal"/>
    <w:qFormat/>
    <w:rsid w:val="00853055"/>
    <w:pPr>
      <w:spacing w:before="40" w:after="40" w:line="288" w:lineRule="auto"/>
      <w:ind w:right="1440"/>
    </w:pPr>
    <w:rPr>
      <w:rFonts w:eastAsia="Times New Roman"/>
      <w:color w:val="595959"/>
      <w:kern w:val="20"/>
      <w:sz w:val="20"/>
      <w:szCs w:val="20"/>
      <w:lang w:eastAsia="ja-JP"/>
    </w:rPr>
  </w:style>
  <w:style w:type="character" w:styleId="PlaceholderText">
    <w:name w:val="Placeholder Text"/>
    <w:uiPriority w:val="99"/>
    <w:semiHidden/>
    <w:rsid w:val="00853055"/>
    <w:rPr>
      <w:color w:val="808080"/>
    </w:rPr>
  </w:style>
  <w:style w:type="character" w:customStyle="1" w:styleId="fs24fw7tacw100ttctext-leftnameoverflow-hiddenundefined">
    <w:name w:val="fs24 fw7 tac w100 ttc text-left name overflow-hidden undefined"/>
    <w:rsid w:val="00DD366B"/>
  </w:style>
  <w:style w:type="character" w:customStyle="1" w:styleId="fs12fw4non-boldtdn">
    <w:name w:val="fs12 fw4 non-bold tdn"/>
    <w:rsid w:val="00DD366B"/>
  </w:style>
  <w:style w:type="character" w:customStyle="1" w:styleId="fs12fw6non-boldtdn">
    <w:name w:val="fs12 fw6 non-bold tdn"/>
    <w:rsid w:val="00DD366B"/>
  </w:style>
  <w:style w:type="character" w:customStyle="1" w:styleId="fs12fw6undefined">
    <w:name w:val="fs12 fw6 undefined"/>
    <w:rsid w:val="00DD366B"/>
  </w:style>
  <w:style w:type="character" w:customStyle="1" w:styleId="fs12fw4undefined">
    <w:name w:val="fs12 fw4 undefined"/>
    <w:rsid w:val="00DD366B"/>
  </w:style>
  <w:style w:type="character" w:customStyle="1" w:styleId="fs12fw6ttumb-5non-boldtdn">
    <w:name w:val="fs12 fw6 ttu mb-5 non-bold tdn"/>
    <w:rsid w:val="00DD366B"/>
  </w:style>
  <w:style w:type="character" w:customStyle="1" w:styleId="fs12fw6ttumb-5">
    <w:name w:val="fs12 fw6 ttu mb-5"/>
    <w:rsid w:val="00DD366B"/>
  </w:style>
  <w:style w:type="character" w:customStyle="1" w:styleId="fs12fw4">
    <w:name w:val="fs12 fw4"/>
    <w:rsid w:val="00DD366B"/>
  </w:style>
  <w:style w:type="character" w:customStyle="1" w:styleId="fs12fw4ttc">
    <w:name w:val="fs12 fw4 ttc"/>
    <w:rsid w:val="00DD366B"/>
  </w:style>
  <w:style w:type="character" w:customStyle="1" w:styleId="fs12fw6overflow-hidden">
    <w:name w:val="fs12 fw6 overflow-hidden"/>
    <w:rsid w:val="00DD366B"/>
  </w:style>
  <w:style w:type="character" w:customStyle="1" w:styleId="fs12fw6ttcright-position-date">
    <w:name w:val="fs12 fw6 ttc right-position-date"/>
    <w:rsid w:val="00DD366B"/>
  </w:style>
  <w:style w:type="character" w:customStyle="1" w:styleId="fs12fw6ttcright-position-dateoverflow-hidden">
    <w:name w:val="fs12 fw6 ttc right-position-date overflow-hidden"/>
    <w:rsid w:val="00DD366B"/>
  </w:style>
  <w:style w:type="character" w:customStyle="1" w:styleId="NoSpacingChar">
    <w:name w:val="No Spacing Char"/>
    <w:link w:val="NoSpacing"/>
    <w:rsid w:val="006541D6"/>
    <w:rPr>
      <w:sz w:val="22"/>
      <w:szCs w:val="22"/>
    </w:rPr>
  </w:style>
  <w:style w:type="table" w:styleId="TableGrid">
    <w:name w:val="Table Grid"/>
    <w:basedOn w:val="TableNormal"/>
    <w:rsid w:val="00E24E2A"/>
    <w:rPr>
      <w:rFonts w:ascii="Corbel" w:eastAsia="Corbel" w:hAnsi="Corbel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Bold">
    <w:name w:val="Bold"/>
    <w:basedOn w:val="Normal"/>
    <w:qFormat/>
    <w:rsid w:val="00E24E2A"/>
    <w:pPr>
      <w:spacing w:after="0" w:line="264" w:lineRule="auto"/>
    </w:pPr>
    <w:rPr>
      <w:rFonts w:ascii="Corbel" w:eastAsia="Corbel" w:hAnsi="Corbel"/>
      <w:b/>
      <w:spacing w:val="10"/>
      <w:sz w:val="16"/>
    </w:rPr>
  </w:style>
  <w:style w:type="paragraph" w:customStyle="1" w:styleId="Dates">
    <w:name w:val="Dates"/>
    <w:basedOn w:val="Normal"/>
    <w:qFormat/>
    <w:rsid w:val="00E24E2A"/>
    <w:pPr>
      <w:spacing w:after="0" w:line="264" w:lineRule="auto"/>
      <w:jc w:val="right"/>
    </w:pPr>
    <w:rPr>
      <w:rFonts w:ascii="Corbel" w:eastAsia="Corbel" w:hAnsi="Corbel"/>
      <w:color w:val="595959"/>
      <w:sz w:val="16"/>
    </w:rPr>
  </w:style>
  <w:style w:type="paragraph" w:customStyle="1" w:styleId="Italics">
    <w:name w:val="Italics"/>
    <w:basedOn w:val="Normal"/>
    <w:qFormat/>
    <w:rsid w:val="00E24E2A"/>
    <w:pPr>
      <w:spacing w:after="80" w:line="264" w:lineRule="auto"/>
    </w:pPr>
    <w:rPr>
      <w:rFonts w:ascii="Corbel" w:eastAsia="Corbel" w:hAnsi="Corbel"/>
      <w:i/>
      <w:sz w:val="16"/>
    </w:rPr>
  </w:style>
  <w:style w:type="character" w:customStyle="1" w:styleId="yshortcuts">
    <w:name w:val="yshortcuts"/>
    <w:rsid w:val="003F7667"/>
  </w:style>
  <w:style w:type="paragraph" w:styleId="PlainText">
    <w:name w:val="Plain Text"/>
    <w:basedOn w:val="Normal"/>
    <w:link w:val="PlainTextChar"/>
    <w:rsid w:val="003F7667"/>
    <w:pPr>
      <w:spacing w:after="0" w:line="240" w:lineRule="auto"/>
    </w:pPr>
    <w:rPr>
      <w:rFonts w:ascii="Courier New" w:eastAsia="Times New Roman" w:hAnsi="Courier New" w:cs="Tahoma"/>
      <w:sz w:val="20"/>
      <w:szCs w:val="20"/>
    </w:rPr>
  </w:style>
  <w:style w:type="character" w:customStyle="1" w:styleId="PlainTextChar">
    <w:name w:val="Plain Text Char"/>
    <w:link w:val="PlainText"/>
    <w:rsid w:val="003F7667"/>
    <w:rPr>
      <w:rFonts w:ascii="Courier New" w:eastAsia="Times New Roman" w:hAnsi="Courier New" w:cs="Tahoma"/>
    </w:rPr>
  </w:style>
  <w:style w:type="character" w:customStyle="1" w:styleId="span">
    <w:name w:val="span"/>
    <w:qFormat/>
    <w:rsid w:val="00A64D0A"/>
    <w:rPr>
      <w:position w:val="0"/>
      <w:sz w:val="24"/>
      <w:szCs w:val="24"/>
      <w:vertAlign w:val="baseline"/>
    </w:rPr>
  </w:style>
  <w:style w:type="paragraph" w:customStyle="1" w:styleId="p">
    <w:name w:val="p"/>
    <w:basedOn w:val="Normal"/>
    <w:qFormat/>
    <w:rsid w:val="00A64D0A"/>
    <w:pPr>
      <w:suppressAutoHyphens/>
      <w:spacing w:after="0" w:line="240" w:lineRule="atLeast"/>
    </w:pPr>
    <w:rPr>
      <w:rFonts w:ascii="Times New Roman" w:eastAsia="NSimSun" w:hAnsi="Times New Roman" w:cs="Arial"/>
      <w:sz w:val="24"/>
      <w:szCs w:val="24"/>
      <w:lang w:eastAsia="zh-CN" w:bidi="hi-IN"/>
    </w:rPr>
  </w:style>
  <w:style w:type="paragraph" w:customStyle="1" w:styleId="divdocumentulli">
    <w:name w:val="div_document_ul_li"/>
    <w:basedOn w:val="Normal"/>
    <w:qFormat/>
    <w:rsid w:val="00A64D0A"/>
    <w:pPr>
      <w:suppressAutoHyphens/>
      <w:spacing w:after="0" w:line="240" w:lineRule="atLeast"/>
    </w:pPr>
    <w:rPr>
      <w:rFonts w:ascii="Times New Roman" w:eastAsia="NSimSun" w:hAnsi="Times New Roman" w:cs="Arial"/>
      <w:sz w:val="24"/>
      <w:szCs w:val="24"/>
      <w:lang w:eastAsia="zh-CN" w:bidi="hi-IN"/>
    </w:rPr>
  </w:style>
  <w:style w:type="table" w:customStyle="1" w:styleId="divdocumenttable">
    <w:name w:val="div_document_table"/>
    <w:basedOn w:val="TableNormal"/>
    <w:rsid w:val="00A64D0A"/>
    <w:pPr>
      <w:suppressAutoHyphens/>
    </w:pPr>
    <w:rPr>
      <w:rFonts w:ascii="Times New Roman" w:eastAsia="NSimSun" w:hAnsi="Times New Roman" w:cs="Arial"/>
      <w:lang w:eastAsia="zh-CN" w:bidi="hi-IN"/>
    </w:rPr>
    <w:tblPr/>
  </w:style>
  <w:style w:type="character" w:customStyle="1" w:styleId="divdocumentdivsectiontitle">
    <w:name w:val="div_document_div_sectiontitle"/>
    <w:qFormat/>
    <w:rsid w:val="00A64D0A"/>
    <w:rPr>
      <w:color w:val="000000"/>
      <w:sz w:val="32"/>
      <w:szCs w:val="32"/>
    </w:rPr>
  </w:style>
  <w:style w:type="character" w:customStyle="1" w:styleId="singlecolumnspanpaddedlinenth-child1">
    <w:name w:val="singlecolumn_span_paddedline_nth-child(1)"/>
    <w:qFormat/>
    <w:rsid w:val="00A64D0A"/>
  </w:style>
  <w:style w:type="character" w:customStyle="1" w:styleId="spancompanyname">
    <w:name w:val="span_companyname"/>
    <w:qFormat/>
    <w:rsid w:val="00A64D0A"/>
    <w:rPr>
      <w:b/>
      <w:bCs/>
      <w:position w:val="0"/>
      <w:sz w:val="24"/>
      <w:szCs w:val="24"/>
      <w:vertAlign w:val="baseline"/>
    </w:rPr>
  </w:style>
  <w:style w:type="character" w:customStyle="1" w:styleId="spandegree">
    <w:name w:val="span_degree"/>
    <w:qFormat/>
    <w:rsid w:val="00A64D0A"/>
    <w:rPr>
      <w:b/>
      <w:bCs/>
      <w:position w:val="0"/>
      <w:sz w:val="24"/>
      <w:szCs w:val="24"/>
      <w:vertAlign w:val="baseline"/>
    </w:rPr>
  </w:style>
  <w:style w:type="paragraph" w:customStyle="1" w:styleId="divdocumentsinglecolumn">
    <w:name w:val="div_document_singlecolumn"/>
    <w:basedOn w:val="Normal"/>
    <w:qFormat/>
    <w:rsid w:val="00A64D0A"/>
    <w:pPr>
      <w:suppressAutoHyphens/>
      <w:spacing w:after="0" w:line="240" w:lineRule="atLeast"/>
    </w:pPr>
    <w:rPr>
      <w:rFonts w:ascii="Times New Roman" w:eastAsia="NSimSun" w:hAnsi="Times New Roman" w:cs="Arial"/>
      <w:sz w:val="24"/>
      <w:szCs w:val="24"/>
      <w:lang w:eastAsia="zh-CN" w:bidi="hi-IN"/>
    </w:rPr>
  </w:style>
  <w:style w:type="paragraph" w:customStyle="1" w:styleId="spanpaddedlineParagraph">
    <w:name w:val="span_paddedline Paragraph"/>
    <w:basedOn w:val="Normal"/>
    <w:qFormat/>
    <w:rsid w:val="00A64D0A"/>
    <w:pPr>
      <w:suppressAutoHyphens/>
      <w:spacing w:after="0" w:line="240" w:lineRule="atLeast"/>
    </w:pPr>
    <w:rPr>
      <w:rFonts w:ascii="Times New Roman" w:eastAsia="NSimSun" w:hAnsi="Times New Roman" w:cs="Arial"/>
      <w:sz w:val="24"/>
      <w:szCs w:val="24"/>
      <w:lang w:eastAsia="zh-CN" w:bidi="hi-IN"/>
    </w:rPr>
  </w:style>
  <w:style w:type="character" w:customStyle="1" w:styleId="spanjobtitle">
    <w:name w:val="span_jobtitle"/>
    <w:qFormat/>
    <w:rsid w:val="00A64D0A"/>
    <w:rPr>
      <w:b/>
      <w:bCs/>
      <w:position w:val="0"/>
      <w:sz w:val="24"/>
      <w:szCs w:val="24"/>
      <w:vertAlign w:val="baseline"/>
    </w:rPr>
  </w:style>
  <w:style w:type="character" w:customStyle="1" w:styleId="spanpaddedline">
    <w:name w:val="span_paddedline"/>
    <w:qFormat/>
    <w:rsid w:val="00A64D0A"/>
  </w:style>
  <w:style w:type="character" w:customStyle="1" w:styleId="KeySkillsBullets">
    <w:name w:val="Key Skills Bullets"/>
    <w:rsid w:val="003A798F"/>
    <w:rPr>
      <w:rFonts w:ascii="Trebuchet MS" w:hAnsi="Trebuchet MS" w:cs="Tahoma"/>
      <w:i/>
      <w:sz w:val="17"/>
      <w:szCs w:val="17"/>
    </w:rPr>
  </w:style>
  <w:style w:type="paragraph" w:customStyle="1" w:styleId="ResumeJobHead">
    <w:name w:val="ResumeJobHead"/>
    <w:basedOn w:val="Normal"/>
    <w:next w:val="Normal"/>
    <w:rsid w:val="00F633EE"/>
    <w:pPr>
      <w:spacing w:after="0" w:line="240" w:lineRule="auto"/>
      <w:jc w:val="both"/>
    </w:pPr>
    <w:rPr>
      <w:rFonts w:ascii="Times New Roman" w:eastAsia="Times New Roman" w:hAnsi="Times New Roman"/>
      <w:sz w:val="20"/>
      <w:szCs w:val="20"/>
    </w:rPr>
  </w:style>
  <w:style w:type="character" w:customStyle="1" w:styleId="OrgName">
    <w:name w:val="OrgName"/>
    <w:rsid w:val="00F633EE"/>
    <w:rPr>
      <w:b/>
      <w:caps/>
    </w:rPr>
  </w:style>
  <w:style w:type="paragraph" w:customStyle="1" w:styleId="ResumeText0">
    <w:name w:val="ResumeText"/>
    <w:basedOn w:val="Normal"/>
    <w:link w:val="ResumeTextChar"/>
    <w:rsid w:val="00F633EE"/>
    <w:pPr>
      <w:spacing w:after="60" w:line="24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ResumeTextChar">
    <w:name w:val="ResumeText Char"/>
    <w:link w:val="ResumeText0"/>
    <w:rsid w:val="00F633EE"/>
    <w:rPr>
      <w:rFonts w:ascii="Times New Roman" w:eastAsia="Times New Roman" w:hAnsi="Times New Roman"/>
    </w:rPr>
  </w:style>
  <w:style w:type="table" w:customStyle="1" w:styleId="TableGrid0">
    <w:name w:val="TableGrid"/>
    <w:rsid w:val="00490B44"/>
    <w:rPr>
      <w:rFonts w:ascii="Aptos" w:eastAsia="Times New Roman" w:hAnsi="Aptos"/>
      <w:kern w:val="2"/>
      <w:sz w:val="24"/>
      <w:szCs w:val="24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27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27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9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7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88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8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6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9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7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6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1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0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3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0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105458-019D-4EBC-B603-C189B64A30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W3Global</dc:creator>
  <cp:keywords/>
  <cp:lastModifiedBy>Ilavarasan SP</cp:lastModifiedBy>
  <cp:revision>4</cp:revision>
  <cp:lastPrinted>2025-03-10T15:37:00Z</cp:lastPrinted>
  <dcterms:created xsi:type="dcterms:W3CDTF">2026-04-09T22:57:00Z</dcterms:created>
  <dcterms:modified xsi:type="dcterms:W3CDTF">2026-04-09T23:02:00Z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1078ba82-9021-4526-afa1-c4eb1ae8837f</vt:lpwstr>
  </property>
</Properties>
</file>